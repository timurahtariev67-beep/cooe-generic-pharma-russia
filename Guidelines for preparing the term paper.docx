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6FEA8" w14:textId="77777777" w:rsidR="00A77B3E" w:rsidRDefault="00EC6550">
      <w:pPr>
        <w:spacing w:line="24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APPROVED BY</w:t>
      </w:r>
    </w:p>
    <w:p w14:paraId="07D466B9" w14:textId="77777777" w:rsidR="00A77B3E" w:rsidRDefault="00EC6550">
      <w:pPr>
        <w:spacing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eastAsia="en-US"/>
        </w:rPr>
        <w:t>Academic Supervisor</w:t>
      </w:r>
    </w:p>
    <w:p w14:paraId="7A758C10" w14:textId="77777777" w:rsidR="00A77B3E" w:rsidRDefault="00EC6550">
      <w:pPr>
        <w:spacing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eastAsia="en-US"/>
        </w:rPr>
        <w:t>Educational Program</w:t>
      </w:r>
    </w:p>
    <w:p w14:paraId="0A8B3F3F" w14:textId="77777777" w:rsidR="00A77B3E" w:rsidRDefault="00EC6550">
      <w:pPr>
        <w:spacing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eastAsia="en-US"/>
        </w:rPr>
        <w:t>"International bachelor’s in business and economics"</w:t>
      </w:r>
    </w:p>
    <w:p w14:paraId="1B060A10" w14:textId="77777777" w:rsidR="00A77B3E" w:rsidRPr="00691FE1" w:rsidRDefault="00EC6550">
      <w:pPr>
        <w:spacing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Minutes No. </w:t>
      </w:r>
      <w:r w:rsidR="00F536C6" w:rsidRPr="00691FE1">
        <w:rPr>
          <w:rFonts w:ascii="Times New Roman" w:hAnsi="Times New Roman" w:cs="Times New Roman"/>
          <w:sz w:val="24"/>
          <w:szCs w:val="24"/>
          <w:lang w:val="en-US" w:eastAsia="en-US"/>
        </w:rPr>
        <w:t>__________</w:t>
      </w:r>
      <w:r>
        <w:rPr>
          <w:rFonts w:ascii="Times New Roman" w:hAnsi="Times New Roman" w:cs="Times New Roman"/>
          <w:sz w:val="24"/>
          <w:szCs w:val="24"/>
          <w:lang w:val="en-US" w:eastAsia="en-US"/>
        </w:rPr>
        <w:t xml:space="preserve"> from </w:t>
      </w:r>
      <w:r w:rsidR="00F536C6" w:rsidRPr="00691FE1">
        <w:rPr>
          <w:rFonts w:ascii="Times New Roman" w:hAnsi="Times New Roman" w:cs="Times New Roman"/>
          <w:sz w:val="24"/>
          <w:szCs w:val="24"/>
          <w:lang w:val="en-US" w:eastAsia="en-US"/>
        </w:rPr>
        <w:t>_________</w:t>
      </w:r>
    </w:p>
    <w:p w14:paraId="51BCC7CD" w14:textId="77777777" w:rsidR="00691FE1" w:rsidRPr="00691FE1" w:rsidRDefault="00691FE1" w:rsidP="00691FE1">
      <w:pPr>
        <w:spacing w:after="0" w:line="240" w:lineRule="auto"/>
        <w:jc w:val="right"/>
        <w:rPr>
          <w:rFonts w:ascii="Times New Roman" w:hAnsi="Times New Roman" w:cs="Times New Roman"/>
          <w:bCs/>
          <w:i/>
          <w:sz w:val="24"/>
          <w:szCs w:val="24"/>
          <w:lang w:val="en-US"/>
        </w:rPr>
      </w:pPr>
      <w:r w:rsidRPr="00691FE1">
        <w:rPr>
          <w:rFonts w:ascii="Times New Roman" w:hAnsi="Times New Roman" w:cs="Times New Roman"/>
          <w:bCs/>
          <w:i/>
          <w:sz w:val="24"/>
          <w:szCs w:val="24"/>
          <w:lang w:val="en-US"/>
        </w:rPr>
        <w:t>Developers: E.V. Kozachenko, K.S. Nefedov, A.A. Kaisarov</w:t>
      </w:r>
    </w:p>
    <w:p w14:paraId="5249E1F5" w14:textId="77777777" w:rsidR="00691FE1" w:rsidRPr="00691FE1" w:rsidRDefault="00691FE1" w:rsidP="00691FE1">
      <w:pPr>
        <w:spacing w:after="0" w:line="240" w:lineRule="auto"/>
        <w:jc w:val="right"/>
        <w:rPr>
          <w:rFonts w:ascii="Times New Roman" w:hAnsi="Times New Roman" w:cs="Times New Roman"/>
          <w:bCs/>
          <w:i/>
          <w:sz w:val="24"/>
          <w:szCs w:val="24"/>
          <w:lang w:val="en-US"/>
        </w:rPr>
      </w:pPr>
      <w:r w:rsidRPr="00691FE1">
        <w:rPr>
          <w:rFonts w:ascii="Times New Roman" w:hAnsi="Times New Roman" w:cs="Times New Roman"/>
          <w:bCs/>
          <w:i/>
          <w:sz w:val="24"/>
          <w:szCs w:val="24"/>
          <w:lang w:val="en-US"/>
        </w:rPr>
        <w:t>Revised by A.S. Nesterov and V.V. Krakovich</w:t>
      </w:r>
    </w:p>
    <w:p w14:paraId="776E4FB7" w14:textId="77777777" w:rsidR="00A77B3E" w:rsidRPr="00691FE1" w:rsidRDefault="00691FE1" w:rsidP="00691FE1">
      <w:pPr>
        <w:spacing w:after="0" w:line="240" w:lineRule="auto"/>
        <w:jc w:val="right"/>
        <w:rPr>
          <w:rFonts w:ascii="Times New Roman" w:hAnsi="Times New Roman" w:cs="Times New Roman"/>
          <w:bCs/>
          <w:i/>
          <w:sz w:val="24"/>
          <w:szCs w:val="24"/>
          <w:lang w:val="en-US"/>
        </w:rPr>
      </w:pPr>
      <w:r w:rsidRPr="00691FE1">
        <w:rPr>
          <w:rFonts w:ascii="Times New Roman" w:hAnsi="Times New Roman" w:cs="Times New Roman"/>
          <w:bCs/>
          <w:i/>
          <w:sz w:val="24"/>
          <w:szCs w:val="24"/>
          <w:lang w:val="en-US"/>
        </w:rPr>
        <w:t>for 2022 students recruiting</w:t>
      </w:r>
    </w:p>
    <w:p w14:paraId="5DF505E8" w14:textId="77777777" w:rsidR="00A77B3E" w:rsidRDefault="00A77B3E">
      <w:pPr>
        <w:spacing w:line="360" w:lineRule="auto"/>
        <w:rPr>
          <w:rFonts w:ascii="Times New Roman" w:hAnsi="Times New Roman" w:cs="Times New Roman"/>
          <w:b/>
          <w:bCs/>
          <w:sz w:val="24"/>
          <w:szCs w:val="24"/>
          <w:lang w:val="en-US"/>
        </w:rPr>
      </w:pPr>
    </w:p>
    <w:p w14:paraId="1BF07AD0" w14:textId="77777777" w:rsidR="00A77B3E" w:rsidRDefault="00A77B3E">
      <w:pPr>
        <w:spacing w:line="360" w:lineRule="auto"/>
        <w:rPr>
          <w:rFonts w:ascii="Times New Roman" w:hAnsi="Times New Roman" w:cs="Times New Roman"/>
          <w:b/>
          <w:bCs/>
          <w:sz w:val="24"/>
          <w:szCs w:val="24"/>
          <w:lang w:val="en-US"/>
        </w:rPr>
      </w:pPr>
    </w:p>
    <w:p w14:paraId="73A435C2" w14:textId="77777777" w:rsidR="00A77B3E" w:rsidRDefault="00A77B3E">
      <w:pPr>
        <w:spacing w:line="360" w:lineRule="auto"/>
        <w:rPr>
          <w:rFonts w:ascii="Times New Roman" w:hAnsi="Times New Roman" w:cs="Times New Roman"/>
          <w:b/>
          <w:bCs/>
          <w:sz w:val="24"/>
          <w:szCs w:val="24"/>
          <w:lang w:val="en-US"/>
        </w:rPr>
      </w:pPr>
    </w:p>
    <w:p w14:paraId="7DAF3627" w14:textId="77777777" w:rsidR="00A77B3E" w:rsidRDefault="00A77B3E">
      <w:pPr>
        <w:spacing w:line="360" w:lineRule="auto"/>
        <w:rPr>
          <w:rFonts w:ascii="Times New Roman" w:hAnsi="Times New Roman" w:cs="Times New Roman"/>
          <w:b/>
          <w:bCs/>
          <w:sz w:val="24"/>
          <w:szCs w:val="24"/>
          <w:lang w:val="en-US"/>
        </w:rPr>
      </w:pPr>
    </w:p>
    <w:p w14:paraId="45BD7EE9" w14:textId="77777777" w:rsidR="00A77B3E" w:rsidRDefault="00A77B3E">
      <w:pPr>
        <w:spacing w:line="360" w:lineRule="auto"/>
        <w:rPr>
          <w:rFonts w:ascii="Times New Roman" w:hAnsi="Times New Roman" w:cs="Times New Roman"/>
          <w:b/>
          <w:bCs/>
          <w:sz w:val="24"/>
          <w:szCs w:val="24"/>
          <w:lang w:val="en-US"/>
        </w:rPr>
      </w:pPr>
    </w:p>
    <w:p w14:paraId="11BA9D85" w14:textId="77777777" w:rsidR="00A77B3E" w:rsidRDefault="00EC6550">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eastAsia="en-US"/>
        </w:rPr>
        <w:t xml:space="preserve">GUIDELINES FOR PREPARING </w:t>
      </w:r>
    </w:p>
    <w:p w14:paraId="3F39A7DF" w14:textId="77777777" w:rsidR="00A77B3E" w:rsidRDefault="00EC6550">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eastAsia="en-US"/>
        </w:rPr>
        <w:t>THE TERM PAPER</w:t>
      </w:r>
    </w:p>
    <w:p w14:paraId="21E9E477" w14:textId="77777777" w:rsidR="00A77B3E" w:rsidRDefault="00A77B3E">
      <w:pPr>
        <w:spacing w:line="360" w:lineRule="auto"/>
        <w:rPr>
          <w:rFonts w:ascii="Times New Roman" w:hAnsi="Times New Roman" w:cs="Times New Roman"/>
          <w:sz w:val="24"/>
          <w:szCs w:val="24"/>
          <w:lang w:val="en-US"/>
        </w:rPr>
      </w:pPr>
    </w:p>
    <w:p w14:paraId="24EE6387" w14:textId="77777777" w:rsidR="00A77B3E" w:rsidRDefault="00EC655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eastAsia="en-US"/>
        </w:rPr>
        <w:t>Educational Programme «</w:t>
      </w:r>
      <w:r w:rsidR="00691FE1" w:rsidRPr="00691FE1">
        <w:rPr>
          <w:rFonts w:ascii="Times New Roman" w:hAnsi="Times New Roman" w:cs="Times New Roman"/>
          <w:sz w:val="28"/>
          <w:szCs w:val="28"/>
          <w:lang w:val="en-US" w:eastAsia="en-US"/>
        </w:rPr>
        <w:t>International bachelor’s in business and economics</w:t>
      </w:r>
      <w:r>
        <w:rPr>
          <w:rFonts w:ascii="Times New Roman" w:hAnsi="Times New Roman" w:cs="Times New Roman"/>
          <w:sz w:val="28"/>
          <w:szCs w:val="28"/>
          <w:lang w:val="en-US" w:eastAsia="en-US"/>
        </w:rPr>
        <w:t>»</w:t>
      </w:r>
    </w:p>
    <w:p w14:paraId="686CF1A8" w14:textId="77777777" w:rsidR="00A77B3E" w:rsidRDefault="00A77B3E">
      <w:pPr>
        <w:spacing w:line="360" w:lineRule="auto"/>
        <w:rPr>
          <w:rFonts w:ascii="Times New Roman" w:hAnsi="Times New Roman" w:cs="Times New Roman"/>
          <w:sz w:val="24"/>
          <w:szCs w:val="24"/>
          <w:lang w:val="en-US"/>
        </w:rPr>
      </w:pPr>
    </w:p>
    <w:p w14:paraId="367F9C0A" w14:textId="77777777" w:rsidR="00A77B3E" w:rsidRDefault="00A77B3E">
      <w:pPr>
        <w:spacing w:line="360" w:lineRule="auto"/>
        <w:rPr>
          <w:rFonts w:ascii="Times New Roman" w:hAnsi="Times New Roman" w:cs="Times New Roman"/>
          <w:sz w:val="24"/>
          <w:szCs w:val="24"/>
          <w:lang w:val="en-US"/>
        </w:rPr>
      </w:pPr>
    </w:p>
    <w:p w14:paraId="5891F596" w14:textId="77777777" w:rsidR="00A77B3E" w:rsidRDefault="00A77B3E">
      <w:pPr>
        <w:spacing w:line="360" w:lineRule="auto"/>
        <w:rPr>
          <w:rFonts w:ascii="Times New Roman" w:hAnsi="Times New Roman" w:cs="Times New Roman"/>
          <w:sz w:val="24"/>
          <w:szCs w:val="24"/>
          <w:lang w:val="en-US"/>
        </w:rPr>
      </w:pPr>
    </w:p>
    <w:p w14:paraId="7287600B" w14:textId="77777777" w:rsidR="00A77B3E" w:rsidRDefault="00A77B3E">
      <w:pPr>
        <w:spacing w:line="360" w:lineRule="auto"/>
        <w:rPr>
          <w:rFonts w:ascii="Times New Roman" w:hAnsi="Times New Roman" w:cs="Times New Roman"/>
          <w:sz w:val="24"/>
          <w:szCs w:val="24"/>
          <w:lang w:val="en-US"/>
        </w:rPr>
      </w:pPr>
    </w:p>
    <w:p w14:paraId="4E7C7D0E" w14:textId="77777777" w:rsidR="00A77B3E" w:rsidRDefault="00A77B3E">
      <w:pPr>
        <w:spacing w:line="360" w:lineRule="auto"/>
        <w:rPr>
          <w:rFonts w:ascii="Times New Roman" w:hAnsi="Times New Roman" w:cs="Times New Roman"/>
          <w:sz w:val="24"/>
          <w:szCs w:val="24"/>
          <w:lang w:val="en-US"/>
        </w:rPr>
      </w:pPr>
    </w:p>
    <w:p w14:paraId="18D6740E" w14:textId="77777777" w:rsidR="00A77B3E" w:rsidRDefault="00A77B3E">
      <w:pPr>
        <w:spacing w:line="360" w:lineRule="auto"/>
        <w:rPr>
          <w:rFonts w:ascii="Times New Roman" w:hAnsi="Times New Roman" w:cs="Times New Roman"/>
          <w:sz w:val="24"/>
          <w:szCs w:val="24"/>
          <w:lang w:val="en-US"/>
        </w:rPr>
      </w:pPr>
    </w:p>
    <w:p w14:paraId="762EFB20" w14:textId="77777777" w:rsidR="00A77B3E" w:rsidRDefault="00A77B3E">
      <w:pPr>
        <w:spacing w:line="360" w:lineRule="auto"/>
        <w:rPr>
          <w:rFonts w:ascii="Times New Roman" w:hAnsi="Times New Roman" w:cs="Times New Roman"/>
          <w:sz w:val="24"/>
          <w:szCs w:val="24"/>
          <w:lang w:val="en-US"/>
        </w:rPr>
      </w:pPr>
    </w:p>
    <w:p w14:paraId="0364E3C1" w14:textId="77777777" w:rsidR="00A77B3E" w:rsidRDefault="00A77B3E">
      <w:pPr>
        <w:spacing w:line="360" w:lineRule="auto"/>
        <w:rPr>
          <w:rFonts w:ascii="Times New Roman" w:hAnsi="Times New Roman" w:cs="Times New Roman"/>
          <w:sz w:val="24"/>
          <w:szCs w:val="24"/>
          <w:lang w:val="en-US"/>
        </w:rPr>
      </w:pPr>
    </w:p>
    <w:p w14:paraId="50821098" w14:textId="77777777" w:rsidR="00A77B3E" w:rsidRDefault="00A77B3E">
      <w:pPr>
        <w:spacing w:line="360" w:lineRule="auto"/>
        <w:rPr>
          <w:rFonts w:ascii="Times New Roman" w:hAnsi="Times New Roman" w:cs="Times New Roman"/>
          <w:sz w:val="24"/>
          <w:szCs w:val="24"/>
          <w:lang w:val="en-US"/>
        </w:rPr>
      </w:pPr>
    </w:p>
    <w:p w14:paraId="28C37AE0" w14:textId="77777777" w:rsidR="00A77B3E" w:rsidRDefault="00EC6550">
      <w:pPr>
        <w:keepNext/>
        <w:keepLines/>
        <w:spacing w:before="240"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Contents</w:t>
      </w:r>
    </w:p>
    <w:p w14:paraId="6E4DAD2D" w14:textId="77777777" w:rsidR="00A77B3E" w:rsidRDefault="00A77B3E">
      <w:pPr>
        <w:rPr>
          <w:rFonts w:ascii="Times New Roman" w:hAnsi="Times New Roman" w:cs="Times New Roman"/>
          <w:sz w:val="24"/>
          <w:szCs w:val="24"/>
          <w:lang w:val="en-US"/>
        </w:rPr>
      </w:pPr>
    </w:p>
    <w:sdt>
      <w:sdtPr>
        <w:id w:val="812679154"/>
        <w:docPartObj>
          <w:docPartGallery w:val="Table of Contents"/>
          <w:docPartUnique/>
        </w:docPartObj>
      </w:sdtPr>
      <w:sdtEndPr>
        <w:rPr>
          <w:b/>
          <w:bCs/>
        </w:rPr>
      </w:sdtEndPr>
      <w:sdtContent>
        <w:p w14:paraId="34F99454" w14:textId="77777777" w:rsidR="00EC6550" w:rsidRDefault="00EC6550">
          <w:pPr>
            <w:pStyle w:val="11"/>
            <w:tabs>
              <w:tab w:val="right" w:leader="dot" w:pos="9030"/>
            </w:tabs>
            <w:rPr>
              <w:noProof/>
            </w:rPr>
          </w:pPr>
          <w:r>
            <w:fldChar w:fldCharType="begin"/>
          </w:r>
          <w:r>
            <w:instrText xml:space="preserve"> TOC \o "1-3" \h \z \u </w:instrText>
          </w:r>
          <w:r>
            <w:fldChar w:fldCharType="separate"/>
          </w:r>
          <w:hyperlink w:anchor="_Toc180069384" w:history="1">
            <w:r w:rsidRPr="00863823">
              <w:rPr>
                <w:rStyle w:val="ab"/>
                <w:rFonts w:eastAsiaTheme="majorEastAsia"/>
                <w:noProof/>
                <w:lang w:val="en-US" w:eastAsia="en-US"/>
              </w:rPr>
              <w:t>1.  GENERAL REQUIREMENTS FOR THE TERM PAPER</w:t>
            </w:r>
            <w:r>
              <w:rPr>
                <w:noProof/>
                <w:webHidden/>
              </w:rPr>
              <w:tab/>
            </w:r>
            <w:r>
              <w:rPr>
                <w:noProof/>
                <w:webHidden/>
              </w:rPr>
              <w:fldChar w:fldCharType="begin"/>
            </w:r>
            <w:r>
              <w:rPr>
                <w:noProof/>
                <w:webHidden/>
              </w:rPr>
              <w:instrText xml:space="preserve"> PAGEREF _Toc180069384 \h </w:instrText>
            </w:r>
            <w:r>
              <w:rPr>
                <w:noProof/>
                <w:webHidden/>
              </w:rPr>
            </w:r>
            <w:r>
              <w:rPr>
                <w:noProof/>
                <w:webHidden/>
              </w:rPr>
              <w:fldChar w:fldCharType="separate"/>
            </w:r>
            <w:r w:rsidR="00682E07">
              <w:rPr>
                <w:noProof/>
                <w:webHidden/>
              </w:rPr>
              <w:t>3</w:t>
            </w:r>
            <w:r>
              <w:rPr>
                <w:noProof/>
                <w:webHidden/>
              </w:rPr>
              <w:fldChar w:fldCharType="end"/>
            </w:r>
          </w:hyperlink>
        </w:p>
        <w:p w14:paraId="65BC3374" w14:textId="77777777" w:rsidR="00EC6550" w:rsidRDefault="00786DFE">
          <w:pPr>
            <w:pStyle w:val="11"/>
            <w:tabs>
              <w:tab w:val="right" w:leader="dot" w:pos="9030"/>
            </w:tabs>
            <w:rPr>
              <w:noProof/>
            </w:rPr>
          </w:pPr>
          <w:hyperlink w:anchor="_Toc180069385" w:history="1">
            <w:r w:rsidR="00EC6550" w:rsidRPr="00863823">
              <w:rPr>
                <w:rStyle w:val="ab"/>
                <w:rFonts w:eastAsiaTheme="majorEastAsia"/>
                <w:noProof/>
                <w:lang w:val="en-US" w:eastAsia="en-US"/>
              </w:rPr>
              <w:t>2. TIMELINE FOR TERM PAPER PREPARATION</w:t>
            </w:r>
            <w:r w:rsidR="00EC6550">
              <w:rPr>
                <w:noProof/>
                <w:webHidden/>
              </w:rPr>
              <w:tab/>
            </w:r>
            <w:r w:rsidR="00EC6550">
              <w:rPr>
                <w:noProof/>
                <w:webHidden/>
              </w:rPr>
              <w:fldChar w:fldCharType="begin"/>
            </w:r>
            <w:r w:rsidR="00EC6550">
              <w:rPr>
                <w:noProof/>
                <w:webHidden/>
              </w:rPr>
              <w:instrText xml:space="preserve"> PAGEREF _Toc180069385 \h </w:instrText>
            </w:r>
            <w:r w:rsidR="00EC6550">
              <w:rPr>
                <w:noProof/>
                <w:webHidden/>
              </w:rPr>
            </w:r>
            <w:r w:rsidR="00EC6550">
              <w:rPr>
                <w:noProof/>
                <w:webHidden/>
              </w:rPr>
              <w:fldChar w:fldCharType="separate"/>
            </w:r>
            <w:r w:rsidR="00682E07">
              <w:rPr>
                <w:noProof/>
                <w:webHidden/>
              </w:rPr>
              <w:t>5</w:t>
            </w:r>
            <w:r w:rsidR="00EC6550">
              <w:rPr>
                <w:noProof/>
                <w:webHidden/>
              </w:rPr>
              <w:fldChar w:fldCharType="end"/>
            </w:r>
          </w:hyperlink>
        </w:p>
        <w:p w14:paraId="000EDA49" w14:textId="77777777" w:rsidR="00EC6550" w:rsidRDefault="00786DFE">
          <w:pPr>
            <w:pStyle w:val="11"/>
            <w:tabs>
              <w:tab w:val="right" w:leader="dot" w:pos="9030"/>
            </w:tabs>
            <w:rPr>
              <w:noProof/>
            </w:rPr>
          </w:pPr>
          <w:hyperlink w:anchor="_Toc180069386" w:history="1">
            <w:r w:rsidR="00EC6550" w:rsidRPr="00863823">
              <w:rPr>
                <w:rStyle w:val="ab"/>
                <w:rFonts w:eastAsiaTheme="majorEastAsia"/>
                <w:noProof/>
                <w:lang w:val="en-US" w:eastAsia="en-US"/>
              </w:rPr>
              <w:t>3. TERM PAPER REQUIREMENTS FOR ARTICLE FORMAT</w:t>
            </w:r>
            <w:r w:rsidR="00EC6550">
              <w:rPr>
                <w:noProof/>
                <w:webHidden/>
              </w:rPr>
              <w:tab/>
            </w:r>
            <w:r w:rsidR="00EC6550">
              <w:rPr>
                <w:noProof/>
                <w:webHidden/>
              </w:rPr>
              <w:fldChar w:fldCharType="begin"/>
            </w:r>
            <w:r w:rsidR="00EC6550">
              <w:rPr>
                <w:noProof/>
                <w:webHidden/>
              </w:rPr>
              <w:instrText xml:space="preserve"> PAGEREF _Toc180069386 \h </w:instrText>
            </w:r>
            <w:r w:rsidR="00EC6550">
              <w:rPr>
                <w:noProof/>
                <w:webHidden/>
              </w:rPr>
            </w:r>
            <w:r w:rsidR="00EC6550">
              <w:rPr>
                <w:noProof/>
                <w:webHidden/>
              </w:rPr>
              <w:fldChar w:fldCharType="separate"/>
            </w:r>
            <w:r w:rsidR="00682E07">
              <w:rPr>
                <w:noProof/>
                <w:webHidden/>
              </w:rPr>
              <w:t>6</w:t>
            </w:r>
            <w:r w:rsidR="00EC6550">
              <w:rPr>
                <w:noProof/>
                <w:webHidden/>
              </w:rPr>
              <w:fldChar w:fldCharType="end"/>
            </w:r>
          </w:hyperlink>
        </w:p>
        <w:p w14:paraId="54D8E0A2" w14:textId="77777777" w:rsidR="00EC6550" w:rsidRDefault="00786DFE">
          <w:pPr>
            <w:pStyle w:val="11"/>
            <w:tabs>
              <w:tab w:val="right" w:leader="dot" w:pos="9030"/>
            </w:tabs>
            <w:rPr>
              <w:noProof/>
            </w:rPr>
          </w:pPr>
          <w:hyperlink w:anchor="_Toc180069387" w:history="1">
            <w:r w:rsidR="00EC6550" w:rsidRPr="00863823">
              <w:rPr>
                <w:rStyle w:val="ab"/>
                <w:rFonts w:eastAsiaTheme="majorEastAsia"/>
                <w:noProof/>
                <w:lang w:val="en-US" w:eastAsia="en-US"/>
              </w:rPr>
              <w:t>4. TERM PAPER REQUIREMENTS FOR APPLIED AND CONSULTING FORMAT</w:t>
            </w:r>
            <w:r w:rsidR="00EC6550">
              <w:rPr>
                <w:noProof/>
                <w:webHidden/>
              </w:rPr>
              <w:tab/>
            </w:r>
            <w:r w:rsidR="00EC6550">
              <w:rPr>
                <w:noProof/>
                <w:webHidden/>
              </w:rPr>
              <w:fldChar w:fldCharType="begin"/>
            </w:r>
            <w:r w:rsidR="00EC6550">
              <w:rPr>
                <w:noProof/>
                <w:webHidden/>
              </w:rPr>
              <w:instrText xml:space="preserve"> PAGEREF _Toc180069387 \h </w:instrText>
            </w:r>
            <w:r w:rsidR="00EC6550">
              <w:rPr>
                <w:noProof/>
                <w:webHidden/>
              </w:rPr>
            </w:r>
            <w:r w:rsidR="00EC6550">
              <w:rPr>
                <w:noProof/>
                <w:webHidden/>
              </w:rPr>
              <w:fldChar w:fldCharType="separate"/>
            </w:r>
            <w:r w:rsidR="00682E07">
              <w:rPr>
                <w:noProof/>
                <w:webHidden/>
              </w:rPr>
              <w:t>13</w:t>
            </w:r>
            <w:r w:rsidR="00EC6550">
              <w:rPr>
                <w:noProof/>
                <w:webHidden/>
              </w:rPr>
              <w:fldChar w:fldCharType="end"/>
            </w:r>
          </w:hyperlink>
        </w:p>
        <w:p w14:paraId="1F2E96F3" w14:textId="77777777" w:rsidR="00EC6550" w:rsidRDefault="00786DFE">
          <w:pPr>
            <w:pStyle w:val="11"/>
            <w:tabs>
              <w:tab w:val="right" w:leader="dot" w:pos="9030"/>
            </w:tabs>
            <w:rPr>
              <w:noProof/>
            </w:rPr>
          </w:pPr>
          <w:hyperlink w:anchor="_Toc180069388" w:history="1">
            <w:r w:rsidR="00EC6550" w:rsidRPr="00863823">
              <w:rPr>
                <w:rStyle w:val="ab"/>
                <w:rFonts w:eastAsiaTheme="majorEastAsia"/>
                <w:noProof/>
                <w:lang w:val="en-US" w:eastAsia="en-US"/>
              </w:rPr>
              <w:t>5. TERM PAPER REQUIREMENTS BY THE FIELDS OF STUDIES</w:t>
            </w:r>
            <w:r w:rsidR="00EC6550">
              <w:rPr>
                <w:noProof/>
                <w:webHidden/>
              </w:rPr>
              <w:tab/>
            </w:r>
            <w:r w:rsidR="00EC6550">
              <w:rPr>
                <w:noProof/>
                <w:webHidden/>
              </w:rPr>
              <w:fldChar w:fldCharType="begin"/>
            </w:r>
            <w:r w:rsidR="00EC6550">
              <w:rPr>
                <w:noProof/>
                <w:webHidden/>
              </w:rPr>
              <w:instrText xml:space="preserve"> PAGEREF _Toc180069388 \h </w:instrText>
            </w:r>
            <w:r w:rsidR="00EC6550">
              <w:rPr>
                <w:noProof/>
                <w:webHidden/>
              </w:rPr>
            </w:r>
            <w:r w:rsidR="00EC6550">
              <w:rPr>
                <w:noProof/>
                <w:webHidden/>
              </w:rPr>
              <w:fldChar w:fldCharType="separate"/>
            </w:r>
            <w:r w:rsidR="00682E07">
              <w:rPr>
                <w:noProof/>
                <w:webHidden/>
              </w:rPr>
              <w:t>20</w:t>
            </w:r>
            <w:r w:rsidR="00EC6550">
              <w:rPr>
                <w:noProof/>
                <w:webHidden/>
              </w:rPr>
              <w:fldChar w:fldCharType="end"/>
            </w:r>
          </w:hyperlink>
        </w:p>
        <w:p w14:paraId="59619F33" w14:textId="77777777" w:rsidR="00EC6550" w:rsidRDefault="00786DFE">
          <w:pPr>
            <w:pStyle w:val="11"/>
            <w:tabs>
              <w:tab w:val="right" w:leader="dot" w:pos="9030"/>
            </w:tabs>
            <w:rPr>
              <w:noProof/>
            </w:rPr>
          </w:pPr>
          <w:hyperlink w:anchor="_Toc180069389" w:history="1">
            <w:r w:rsidR="00EC6550" w:rsidRPr="00863823">
              <w:rPr>
                <w:rStyle w:val="ab"/>
                <w:rFonts w:eastAsiaTheme="majorEastAsia"/>
                <w:noProof/>
                <w:lang w:val="en-US" w:eastAsia="en-US"/>
              </w:rPr>
              <w:t>6. TECHNICAL    REQUIREMENTS    AND    FORMATTING    OF    THE TERM PAPER</w:t>
            </w:r>
            <w:r w:rsidR="00EC6550">
              <w:rPr>
                <w:noProof/>
                <w:webHidden/>
              </w:rPr>
              <w:tab/>
            </w:r>
            <w:r w:rsidR="00EC6550">
              <w:rPr>
                <w:noProof/>
                <w:webHidden/>
              </w:rPr>
              <w:fldChar w:fldCharType="begin"/>
            </w:r>
            <w:r w:rsidR="00EC6550">
              <w:rPr>
                <w:noProof/>
                <w:webHidden/>
              </w:rPr>
              <w:instrText xml:space="preserve"> PAGEREF _Toc180069389 \h </w:instrText>
            </w:r>
            <w:r w:rsidR="00EC6550">
              <w:rPr>
                <w:noProof/>
                <w:webHidden/>
              </w:rPr>
            </w:r>
            <w:r w:rsidR="00EC6550">
              <w:rPr>
                <w:noProof/>
                <w:webHidden/>
              </w:rPr>
              <w:fldChar w:fldCharType="separate"/>
            </w:r>
            <w:r w:rsidR="00682E07">
              <w:rPr>
                <w:noProof/>
                <w:webHidden/>
              </w:rPr>
              <w:t>21</w:t>
            </w:r>
            <w:r w:rsidR="00EC6550">
              <w:rPr>
                <w:noProof/>
                <w:webHidden/>
              </w:rPr>
              <w:fldChar w:fldCharType="end"/>
            </w:r>
          </w:hyperlink>
        </w:p>
        <w:p w14:paraId="112546D7" w14:textId="77777777" w:rsidR="00EC6550" w:rsidRDefault="00786DFE">
          <w:pPr>
            <w:pStyle w:val="11"/>
            <w:tabs>
              <w:tab w:val="right" w:leader="dot" w:pos="9030"/>
            </w:tabs>
            <w:rPr>
              <w:noProof/>
            </w:rPr>
          </w:pPr>
          <w:hyperlink w:anchor="_Toc180069390" w:history="1">
            <w:r w:rsidR="00EC6550" w:rsidRPr="00863823">
              <w:rPr>
                <w:rStyle w:val="ab"/>
                <w:rFonts w:eastAsiaTheme="majorEastAsia"/>
                <w:noProof/>
                <w:lang w:val="en-US" w:eastAsia="en-US"/>
              </w:rPr>
              <w:t>7. REPORT OF THE SUPERVISOR</w:t>
            </w:r>
            <w:r w:rsidR="00EC6550">
              <w:rPr>
                <w:noProof/>
                <w:webHidden/>
              </w:rPr>
              <w:tab/>
            </w:r>
            <w:r w:rsidR="00EC6550">
              <w:rPr>
                <w:noProof/>
                <w:webHidden/>
              </w:rPr>
              <w:fldChar w:fldCharType="begin"/>
            </w:r>
            <w:r w:rsidR="00EC6550">
              <w:rPr>
                <w:noProof/>
                <w:webHidden/>
              </w:rPr>
              <w:instrText xml:space="preserve"> PAGEREF _Toc180069390 \h </w:instrText>
            </w:r>
            <w:r w:rsidR="00EC6550">
              <w:rPr>
                <w:noProof/>
                <w:webHidden/>
              </w:rPr>
            </w:r>
            <w:r w:rsidR="00EC6550">
              <w:rPr>
                <w:noProof/>
                <w:webHidden/>
              </w:rPr>
              <w:fldChar w:fldCharType="separate"/>
            </w:r>
            <w:r w:rsidR="00682E07">
              <w:rPr>
                <w:noProof/>
                <w:webHidden/>
              </w:rPr>
              <w:t>26</w:t>
            </w:r>
            <w:r w:rsidR="00EC6550">
              <w:rPr>
                <w:noProof/>
                <w:webHidden/>
              </w:rPr>
              <w:fldChar w:fldCharType="end"/>
            </w:r>
          </w:hyperlink>
        </w:p>
        <w:p w14:paraId="5E1B5B61" w14:textId="77777777" w:rsidR="00EC6550" w:rsidRDefault="00786DFE">
          <w:pPr>
            <w:pStyle w:val="11"/>
            <w:tabs>
              <w:tab w:val="right" w:leader="dot" w:pos="9030"/>
            </w:tabs>
            <w:rPr>
              <w:noProof/>
            </w:rPr>
          </w:pPr>
          <w:hyperlink w:anchor="_Toc180069391" w:history="1">
            <w:r w:rsidR="00EC6550" w:rsidRPr="00863823">
              <w:rPr>
                <w:rStyle w:val="ab"/>
                <w:rFonts w:eastAsiaTheme="majorEastAsia"/>
                <w:noProof/>
                <w:lang w:val="en-US" w:eastAsia="en-US"/>
              </w:rPr>
              <w:t>8. TERM PAPER DEFENCE ASSESSMENT</w:t>
            </w:r>
            <w:r w:rsidR="00EC6550">
              <w:rPr>
                <w:noProof/>
                <w:webHidden/>
              </w:rPr>
              <w:tab/>
            </w:r>
            <w:r w:rsidR="00EC6550">
              <w:rPr>
                <w:noProof/>
                <w:webHidden/>
              </w:rPr>
              <w:fldChar w:fldCharType="begin"/>
            </w:r>
            <w:r w:rsidR="00EC6550">
              <w:rPr>
                <w:noProof/>
                <w:webHidden/>
              </w:rPr>
              <w:instrText xml:space="preserve"> PAGEREF _Toc180069391 \h </w:instrText>
            </w:r>
            <w:r w:rsidR="00EC6550">
              <w:rPr>
                <w:noProof/>
                <w:webHidden/>
              </w:rPr>
            </w:r>
            <w:r w:rsidR="00EC6550">
              <w:rPr>
                <w:noProof/>
                <w:webHidden/>
              </w:rPr>
              <w:fldChar w:fldCharType="separate"/>
            </w:r>
            <w:r w:rsidR="00682E07">
              <w:rPr>
                <w:noProof/>
                <w:webHidden/>
              </w:rPr>
              <w:t>27</w:t>
            </w:r>
            <w:r w:rsidR="00EC6550">
              <w:rPr>
                <w:noProof/>
                <w:webHidden/>
              </w:rPr>
              <w:fldChar w:fldCharType="end"/>
            </w:r>
          </w:hyperlink>
        </w:p>
        <w:p w14:paraId="5A8D77B2" w14:textId="77777777" w:rsidR="00EC6550" w:rsidRDefault="00786DFE">
          <w:pPr>
            <w:pStyle w:val="11"/>
            <w:tabs>
              <w:tab w:val="right" w:leader="dot" w:pos="9030"/>
            </w:tabs>
            <w:rPr>
              <w:noProof/>
            </w:rPr>
          </w:pPr>
          <w:hyperlink w:anchor="_Toc180069392" w:history="1">
            <w:r w:rsidR="00EC6550" w:rsidRPr="00863823">
              <w:rPr>
                <w:rStyle w:val="ab"/>
                <w:rFonts w:eastAsiaTheme="majorEastAsia"/>
                <w:noProof/>
                <w:lang w:val="en-US" w:eastAsia="en-US"/>
              </w:rPr>
              <w:t>9. REGULATIONS ON TERM PAPER DEFENCE</w:t>
            </w:r>
            <w:r w:rsidR="00EC6550">
              <w:rPr>
                <w:noProof/>
                <w:webHidden/>
              </w:rPr>
              <w:tab/>
            </w:r>
            <w:r w:rsidR="00EC6550">
              <w:rPr>
                <w:noProof/>
                <w:webHidden/>
              </w:rPr>
              <w:fldChar w:fldCharType="begin"/>
            </w:r>
            <w:r w:rsidR="00EC6550">
              <w:rPr>
                <w:noProof/>
                <w:webHidden/>
              </w:rPr>
              <w:instrText xml:space="preserve"> PAGEREF _Toc180069392 \h </w:instrText>
            </w:r>
            <w:r w:rsidR="00EC6550">
              <w:rPr>
                <w:noProof/>
                <w:webHidden/>
              </w:rPr>
            </w:r>
            <w:r w:rsidR="00EC6550">
              <w:rPr>
                <w:noProof/>
                <w:webHidden/>
              </w:rPr>
              <w:fldChar w:fldCharType="separate"/>
            </w:r>
            <w:r w:rsidR="00682E07">
              <w:rPr>
                <w:noProof/>
                <w:webHidden/>
              </w:rPr>
              <w:t>32</w:t>
            </w:r>
            <w:r w:rsidR="00EC6550">
              <w:rPr>
                <w:noProof/>
                <w:webHidden/>
              </w:rPr>
              <w:fldChar w:fldCharType="end"/>
            </w:r>
          </w:hyperlink>
        </w:p>
        <w:p w14:paraId="0035D13E" w14:textId="77777777" w:rsidR="00EC6550" w:rsidRDefault="00786DFE">
          <w:pPr>
            <w:pStyle w:val="11"/>
            <w:tabs>
              <w:tab w:val="right" w:leader="dot" w:pos="9030"/>
            </w:tabs>
            <w:rPr>
              <w:noProof/>
            </w:rPr>
          </w:pPr>
          <w:hyperlink w:anchor="_Toc180069393" w:history="1">
            <w:r w:rsidR="00EC6550" w:rsidRPr="00863823">
              <w:rPr>
                <w:rStyle w:val="ab"/>
                <w:rFonts w:eastAsiaTheme="majorEastAsia"/>
                <w:i/>
                <w:iCs/>
                <w:noProof/>
                <w:lang w:val="en-US" w:eastAsia="en-US"/>
              </w:rPr>
              <w:t>Term Paper supervisor’s review template</w:t>
            </w:r>
            <w:r w:rsidR="00EC6550">
              <w:rPr>
                <w:noProof/>
                <w:webHidden/>
              </w:rPr>
              <w:tab/>
            </w:r>
            <w:r w:rsidR="00EC6550">
              <w:rPr>
                <w:noProof/>
                <w:webHidden/>
              </w:rPr>
              <w:fldChar w:fldCharType="begin"/>
            </w:r>
            <w:r w:rsidR="00EC6550">
              <w:rPr>
                <w:noProof/>
                <w:webHidden/>
              </w:rPr>
              <w:instrText xml:space="preserve"> PAGEREF _Toc180069393 \h </w:instrText>
            </w:r>
            <w:r w:rsidR="00EC6550">
              <w:rPr>
                <w:noProof/>
                <w:webHidden/>
              </w:rPr>
            </w:r>
            <w:r w:rsidR="00EC6550">
              <w:rPr>
                <w:noProof/>
                <w:webHidden/>
              </w:rPr>
              <w:fldChar w:fldCharType="separate"/>
            </w:r>
            <w:r w:rsidR="00682E07">
              <w:rPr>
                <w:noProof/>
                <w:webHidden/>
              </w:rPr>
              <w:t>34</w:t>
            </w:r>
            <w:r w:rsidR="00EC6550">
              <w:rPr>
                <w:noProof/>
                <w:webHidden/>
              </w:rPr>
              <w:fldChar w:fldCharType="end"/>
            </w:r>
          </w:hyperlink>
        </w:p>
        <w:p w14:paraId="2BA8E861" w14:textId="77777777" w:rsidR="00EC6550" w:rsidRDefault="00786DFE">
          <w:pPr>
            <w:pStyle w:val="11"/>
            <w:tabs>
              <w:tab w:val="right" w:leader="dot" w:pos="9030"/>
            </w:tabs>
            <w:rPr>
              <w:noProof/>
            </w:rPr>
          </w:pPr>
          <w:hyperlink w:anchor="_Toc180069394" w:history="1">
            <w:r w:rsidR="00EC6550" w:rsidRPr="00863823">
              <w:rPr>
                <w:rStyle w:val="ab"/>
                <w:rFonts w:eastAsiaTheme="majorEastAsia"/>
                <w:i/>
                <w:iCs/>
                <w:noProof/>
                <w:lang w:val="en-US" w:eastAsia="en-US"/>
              </w:rPr>
              <w:t>An Example of the Title Page for Term paper</w:t>
            </w:r>
            <w:r w:rsidR="00EC6550">
              <w:rPr>
                <w:noProof/>
                <w:webHidden/>
              </w:rPr>
              <w:tab/>
            </w:r>
            <w:r w:rsidR="00EC6550">
              <w:rPr>
                <w:noProof/>
                <w:webHidden/>
              </w:rPr>
              <w:fldChar w:fldCharType="begin"/>
            </w:r>
            <w:r w:rsidR="00EC6550">
              <w:rPr>
                <w:noProof/>
                <w:webHidden/>
              </w:rPr>
              <w:instrText xml:space="preserve"> PAGEREF _Toc180069394 \h </w:instrText>
            </w:r>
            <w:r w:rsidR="00EC6550">
              <w:rPr>
                <w:noProof/>
                <w:webHidden/>
              </w:rPr>
            </w:r>
            <w:r w:rsidR="00EC6550">
              <w:rPr>
                <w:noProof/>
                <w:webHidden/>
              </w:rPr>
              <w:fldChar w:fldCharType="separate"/>
            </w:r>
            <w:r w:rsidR="00682E07">
              <w:rPr>
                <w:noProof/>
                <w:webHidden/>
              </w:rPr>
              <w:t>36</w:t>
            </w:r>
            <w:r w:rsidR="00EC6550">
              <w:rPr>
                <w:noProof/>
                <w:webHidden/>
              </w:rPr>
              <w:fldChar w:fldCharType="end"/>
            </w:r>
          </w:hyperlink>
        </w:p>
        <w:p w14:paraId="09E79534" w14:textId="77777777" w:rsidR="00EC6550" w:rsidRDefault="00EC6550">
          <w:r>
            <w:rPr>
              <w:b/>
              <w:bCs/>
            </w:rPr>
            <w:fldChar w:fldCharType="end"/>
          </w:r>
        </w:p>
      </w:sdtContent>
    </w:sdt>
    <w:p w14:paraId="1453A417" w14:textId="77777777" w:rsidR="00EC6550" w:rsidRDefault="00EC6550">
      <w:pPr>
        <w:spacing w:line="360" w:lineRule="auto"/>
        <w:rPr>
          <w:rFonts w:ascii="Times New Roman" w:hAnsi="Times New Roman" w:cs="Times New Roman"/>
          <w:sz w:val="24"/>
          <w:szCs w:val="24"/>
          <w:lang w:val="en-US"/>
        </w:rPr>
      </w:pPr>
    </w:p>
    <w:p w14:paraId="67CAC2AC" w14:textId="77777777" w:rsidR="00A77B3E" w:rsidRDefault="00A77B3E">
      <w:pPr>
        <w:spacing w:line="360" w:lineRule="auto"/>
        <w:rPr>
          <w:rFonts w:ascii="Times New Roman" w:hAnsi="Times New Roman" w:cs="Times New Roman"/>
          <w:sz w:val="24"/>
          <w:szCs w:val="24"/>
          <w:lang w:val="en-US"/>
        </w:rPr>
      </w:pPr>
    </w:p>
    <w:p w14:paraId="689B22CA" w14:textId="77777777" w:rsidR="00A77B3E" w:rsidRDefault="00A77B3E">
      <w:pPr>
        <w:spacing w:line="360" w:lineRule="auto"/>
        <w:rPr>
          <w:rFonts w:ascii="Times New Roman" w:hAnsi="Times New Roman" w:cs="Times New Roman"/>
          <w:sz w:val="24"/>
          <w:szCs w:val="24"/>
          <w:lang w:val="en-US"/>
        </w:rPr>
      </w:pPr>
    </w:p>
    <w:p w14:paraId="22928536" w14:textId="77777777" w:rsidR="00A77B3E" w:rsidRDefault="00A77B3E">
      <w:pPr>
        <w:spacing w:line="360" w:lineRule="auto"/>
        <w:rPr>
          <w:rFonts w:ascii="Times New Roman" w:hAnsi="Times New Roman" w:cs="Times New Roman"/>
          <w:sz w:val="24"/>
          <w:szCs w:val="24"/>
          <w:lang w:val="en-US"/>
        </w:rPr>
      </w:pPr>
    </w:p>
    <w:p w14:paraId="6A0D3CAF" w14:textId="77777777" w:rsidR="00A77B3E" w:rsidRDefault="00A77B3E">
      <w:pPr>
        <w:spacing w:line="360" w:lineRule="auto"/>
        <w:rPr>
          <w:rFonts w:ascii="Times New Roman" w:hAnsi="Times New Roman" w:cs="Times New Roman"/>
          <w:sz w:val="24"/>
          <w:szCs w:val="24"/>
          <w:lang w:val="en-US"/>
        </w:rPr>
      </w:pPr>
    </w:p>
    <w:p w14:paraId="18DDFE23" w14:textId="77777777" w:rsidR="00A77B3E" w:rsidRDefault="00A77B3E">
      <w:pPr>
        <w:spacing w:line="360" w:lineRule="auto"/>
        <w:rPr>
          <w:rFonts w:ascii="Times New Roman" w:hAnsi="Times New Roman" w:cs="Times New Roman"/>
          <w:sz w:val="24"/>
          <w:szCs w:val="24"/>
          <w:lang w:val="en-US"/>
        </w:rPr>
      </w:pPr>
    </w:p>
    <w:p w14:paraId="176B4229" w14:textId="77777777" w:rsidR="00A77B3E" w:rsidRDefault="00A77B3E">
      <w:pPr>
        <w:spacing w:line="360" w:lineRule="auto"/>
        <w:rPr>
          <w:rFonts w:ascii="Times New Roman" w:hAnsi="Times New Roman" w:cs="Times New Roman"/>
          <w:sz w:val="24"/>
          <w:szCs w:val="24"/>
          <w:lang w:val="en-US"/>
        </w:rPr>
      </w:pPr>
    </w:p>
    <w:p w14:paraId="08D5D047" w14:textId="77777777" w:rsidR="00A77B3E" w:rsidRDefault="00A77B3E">
      <w:pPr>
        <w:spacing w:line="360" w:lineRule="auto"/>
        <w:rPr>
          <w:rFonts w:ascii="Times New Roman" w:hAnsi="Times New Roman" w:cs="Times New Roman"/>
          <w:sz w:val="24"/>
          <w:szCs w:val="24"/>
          <w:lang w:val="en-US"/>
        </w:rPr>
      </w:pPr>
    </w:p>
    <w:p w14:paraId="0DA3DBCF" w14:textId="77777777" w:rsidR="00A77B3E" w:rsidRDefault="00A77B3E">
      <w:pPr>
        <w:spacing w:line="360" w:lineRule="auto"/>
        <w:rPr>
          <w:rFonts w:ascii="Times New Roman" w:hAnsi="Times New Roman" w:cs="Times New Roman"/>
          <w:sz w:val="24"/>
          <w:szCs w:val="24"/>
          <w:lang w:val="en-US"/>
        </w:rPr>
      </w:pPr>
    </w:p>
    <w:p w14:paraId="62344786" w14:textId="77777777" w:rsidR="00A77B3E" w:rsidRDefault="00A77B3E">
      <w:pPr>
        <w:spacing w:line="360" w:lineRule="auto"/>
        <w:rPr>
          <w:rFonts w:ascii="Times New Roman" w:hAnsi="Times New Roman" w:cs="Times New Roman"/>
          <w:sz w:val="24"/>
          <w:szCs w:val="24"/>
          <w:lang w:val="en-US"/>
        </w:rPr>
      </w:pPr>
    </w:p>
    <w:p w14:paraId="0AA8C9C8" w14:textId="77777777" w:rsidR="00A77B3E" w:rsidRDefault="00EC6550">
      <w:pPr>
        <w:pStyle w:val="1"/>
        <w:pageBreakBefore/>
        <w:rPr>
          <w:lang w:val="en-US"/>
        </w:rPr>
      </w:pPr>
      <w:bookmarkStart w:id="0" w:name="h.gjdgxs"/>
      <w:bookmarkStart w:id="1" w:name="h.4a0ogwcbts46"/>
      <w:bookmarkStart w:id="2" w:name="_Toc180069384"/>
      <w:bookmarkEnd w:id="0"/>
      <w:bookmarkEnd w:id="1"/>
      <w:r>
        <w:rPr>
          <w:lang w:val="en-US" w:eastAsia="en-US"/>
        </w:rPr>
        <w:t>1.  GENERAL REQUIREMENTS FOR THE TERM PAPER</w:t>
      </w:r>
      <w:bookmarkEnd w:id="2"/>
    </w:p>
    <w:p w14:paraId="0851B8EE"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Student of specializations “International business” and “Finance and investments” must write the text of the term paper, prepare slides for the defence and present their work to the commission in English. Students of specializations “Data driven company” and “Quantitative economics” can do it either in English or in Russian.</w:t>
      </w:r>
    </w:p>
    <w:p w14:paraId="4230299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may be completed either individually or in groups of 2 or 3 students. The structure of the Term Paper and required length are the same both for individual and group projects regardless of the number of students and regardless of the format.</w:t>
      </w:r>
    </w:p>
    <w:p w14:paraId="4CB7BF3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recommended length of the Term Paper is 8,000 — 15,000 words.</w:t>
      </w:r>
    </w:p>
    <w:p w14:paraId="402ED65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format of the Term Paper must correspond to the requirements given in this document.</w:t>
      </w:r>
    </w:p>
    <w:p w14:paraId="5FE217D4"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may be written in one of the two formats:</w:t>
      </w:r>
    </w:p>
    <w:p w14:paraId="7FB917BF"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1.1.</w:t>
      </w:r>
      <w:r>
        <w:rPr>
          <w:rFonts w:ascii="Times New Roman" w:hAnsi="Times New Roman" w:cs="Times New Roman"/>
          <w:b/>
          <w:bCs/>
          <w:sz w:val="24"/>
          <w:szCs w:val="24"/>
          <w:lang w:val="en-US" w:eastAsia="en-US"/>
        </w:rPr>
        <w:tab/>
        <w:t>Article format (research article / working paper / manuscript)</w:t>
      </w:r>
    </w:p>
    <w:p w14:paraId="7AD104A0"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should be in the form of a research article and should be based on empirical, experimental or mathematical research that attempts to obtain new knowledge about the structure, properties or empirical regularities of the object of the research. Students who write their term paper in the form of a research article should follow the author guidelines for the relevant journal. In most cases, these guidelines are available on the journal’s website (or in particular, see structure of the paper in Section 3). For the format of the term paper, it is recommended to choose journals from HSE list of eligible journals</w:t>
      </w:r>
      <w:r w:rsidR="00A77B3E">
        <w:rPr>
          <w:rStyle w:val="a7"/>
          <w:lang w:val="en-US"/>
        </w:rPr>
        <w:footnoteReference w:id="1"/>
      </w:r>
      <w:r>
        <w:rPr>
          <w:rFonts w:ascii="Times New Roman" w:hAnsi="Times New Roman" w:cs="Times New Roman"/>
          <w:sz w:val="24"/>
          <w:szCs w:val="24"/>
          <w:lang w:val="en-US" w:eastAsia="en-US"/>
        </w:rPr>
        <w:t>. Students must not use a journal included in the blacklist of HSE University</w:t>
      </w:r>
      <w:r w:rsidR="00A77B3E">
        <w:rPr>
          <w:rStyle w:val="a7"/>
          <w:lang w:val="en-US"/>
        </w:rPr>
        <w:footnoteReference w:id="2"/>
      </w:r>
      <w:r>
        <w:rPr>
          <w:rFonts w:ascii="Times New Roman" w:hAnsi="Times New Roman" w:cs="Times New Roman"/>
          <w:sz w:val="24"/>
          <w:szCs w:val="24"/>
          <w:lang w:val="en-US" w:eastAsia="en-US"/>
        </w:rPr>
        <w:t>. In case of any contradictions between author guidelines provided by the journal and the requirements listed in this document, the journal guidelines have the second priority.</w:t>
      </w:r>
    </w:p>
    <w:p w14:paraId="3FAB7346"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1.2.</w:t>
      </w:r>
      <w:r>
        <w:rPr>
          <w:rFonts w:ascii="Times New Roman" w:hAnsi="Times New Roman" w:cs="Times New Roman"/>
          <w:b/>
          <w:bCs/>
          <w:sz w:val="24"/>
          <w:szCs w:val="24"/>
          <w:lang w:val="en-US" w:eastAsia="en-US"/>
        </w:rPr>
        <w:tab/>
        <w:t>Applied / consulting format</w:t>
      </w:r>
    </w:p>
    <w:p w14:paraId="2F7215B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Applied and consulting formats involve developing solutions to practical problems based on a comprehensive analysis of an active company. The main difference between the two is that the consulting format requires a formal request from the company, typically in the form of a letter. In contrast, the applied format allows students to work on problems relevant to a specific company without necessarily disclosing its name and/or receiving official documents from it.</w:t>
      </w:r>
    </w:p>
    <w:p w14:paraId="46B85D7B"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consulting format may be used only if the project of the term paper is based on and proposed by a real, active company (which is certified by the letter mentioned below). Please, be aware that your suggested topic/project might not be approved if suggested activities and project outcomes do not fit the competences as stated in the educational standards of HSE University. This format involves analysing the the real business challenge, using a clear-cut research framework, applying (or developing, if relevant) a set of tools that can be used to solve it  and making recommendations on how to  apply these tools to to address this and similar problems. With this format, the term paper is required to have practical significance (i.e. managerial implications) and be based on the analysis of an active operating company.</w:t>
      </w:r>
    </w:p>
    <w:p w14:paraId="29E71A84" w14:textId="77777777" w:rsidR="00A77B3E" w:rsidRDefault="00EC6550">
      <w:pPr>
        <w:spacing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Required documents for consulting format:</w:t>
      </w:r>
    </w:p>
    <w:p w14:paraId="21F103D6"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Step 1.</w:t>
      </w:r>
      <w:r>
        <w:rPr>
          <w:rFonts w:ascii="Times New Roman" w:hAnsi="Times New Roman" w:cs="Times New Roman"/>
          <w:sz w:val="24"/>
          <w:szCs w:val="24"/>
          <w:lang w:val="en-US" w:eastAsia="en-US"/>
        </w:rPr>
        <w:t xml:space="preserve"> In order to get your suggested term paper topic approved, the formal request must be submitted in the form of the official letter from the company stating that: the following students (state your full names) are participating in the following project (state the name of the project) implementation upon company request, the company is willing to provide necessary support and/or information, the supervisor from the company would be (state full name and position), and the projects outcomes will be used by the company within their operations.</w:t>
      </w:r>
    </w:p>
    <w:p w14:paraId="362CDFF7"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Step 2.</w:t>
      </w:r>
      <w:r>
        <w:rPr>
          <w:rFonts w:ascii="Times New Roman" w:hAnsi="Times New Roman" w:cs="Times New Roman"/>
          <w:sz w:val="24"/>
          <w:szCs w:val="24"/>
          <w:lang w:val="en-US" w:eastAsia="en-US"/>
        </w:rPr>
        <w:t xml:space="preserve"> After your suggested term paper topic has been approved by academic supervisor and track supervisor, the formal technical task for the project’s implementation should be submitted in written form (as a letter, or independent document) signed and sealed by the company.</w:t>
      </w:r>
    </w:p>
    <w:p w14:paraId="7298DB8C"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 xml:space="preserve">Step 3. </w:t>
      </w:r>
      <w:r>
        <w:rPr>
          <w:rFonts w:ascii="Times New Roman" w:hAnsi="Times New Roman" w:cs="Times New Roman"/>
          <w:sz w:val="24"/>
          <w:szCs w:val="24"/>
          <w:lang w:val="en-US" w:eastAsia="en-US"/>
        </w:rPr>
        <w:t>At the conclusion of the consulting project, students are required to obtain an approval sheet that includes feedback from the organization. This approval sheet should be incorporated into the main body of the work, positioned at the end of the Project section. For detailed guidance on the context of the approval sheet, please refer to sections 4.6.1 and 4.6.2 below. It is important to note that while the context for the approval sheet differs between the project charter and the business plan, the feedback from the company must be included in the approval  sheet, regardless of its format.</w:t>
      </w:r>
    </w:p>
    <w:p w14:paraId="6D2B7B60"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the final version of the term paper, the documents (letter of request and technical task) signed by the company must be attached to the “appendices” section.</w:t>
      </w:r>
    </w:p>
    <w:p w14:paraId="3828F2E8" w14:textId="77777777" w:rsidR="00A77B3E" w:rsidRDefault="00A77B3E">
      <w:pPr>
        <w:spacing w:after="0" w:line="360" w:lineRule="auto"/>
        <w:ind w:firstLine="720"/>
        <w:jc w:val="both"/>
        <w:rPr>
          <w:rFonts w:ascii="Times New Roman" w:hAnsi="Times New Roman" w:cs="Times New Roman"/>
          <w:sz w:val="24"/>
          <w:szCs w:val="24"/>
          <w:lang w:val="en-US"/>
        </w:rPr>
      </w:pPr>
    </w:p>
    <w:p w14:paraId="15FB90D1" w14:textId="77777777" w:rsidR="00A77B3E" w:rsidRDefault="00A77B3E">
      <w:pPr>
        <w:spacing w:after="0" w:line="360" w:lineRule="auto"/>
        <w:ind w:firstLine="720"/>
        <w:jc w:val="both"/>
        <w:rPr>
          <w:rFonts w:ascii="Times New Roman" w:hAnsi="Times New Roman" w:cs="Times New Roman"/>
          <w:sz w:val="24"/>
          <w:szCs w:val="24"/>
          <w:lang w:val="en-US"/>
        </w:rPr>
      </w:pPr>
    </w:p>
    <w:p w14:paraId="6EEF4FEE" w14:textId="77777777" w:rsidR="00A77B3E" w:rsidRDefault="00EC6550">
      <w:pPr>
        <w:pStyle w:val="1"/>
        <w:rPr>
          <w:lang w:val="en-US"/>
        </w:rPr>
      </w:pPr>
      <w:bookmarkStart w:id="3" w:name="h.30j0zll"/>
      <w:bookmarkStart w:id="4" w:name="_Toc180069385"/>
      <w:bookmarkEnd w:id="3"/>
      <w:r>
        <w:rPr>
          <w:lang w:val="en-US" w:eastAsia="en-US"/>
        </w:rPr>
        <w:t>2. TIMELINE FOR TERM PAPER PREPARATION</w:t>
      </w:r>
      <w:bookmarkEnd w:id="4"/>
    </w:p>
    <w:p w14:paraId="6DDA4B87" w14:textId="77777777" w:rsidR="00A77B3E" w:rsidRDefault="00A77B3E">
      <w:pPr>
        <w:spacing w:after="0" w:line="360" w:lineRule="auto"/>
        <w:jc w:val="both"/>
        <w:rPr>
          <w:rFonts w:ascii="Times New Roman" w:hAnsi="Times New Roman" w:cs="Times New Roman"/>
          <w:sz w:val="24"/>
          <w:szCs w:val="24"/>
          <w:lang w:val="en-US"/>
        </w:rPr>
      </w:pPr>
    </w:p>
    <w:p w14:paraId="6A9073CD"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There are several official university deadlines that you have to strictly follow while preparing for the term paper defence (see Table 1). Specific deadlines are set at each academic year for the students graduating within the corresponding academic year and are communicated to the students by the study office via official channels of communication (HSE electronic systems). Please be aware of the following mandatory  stages of your graduation process listed below.</w:t>
      </w:r>
    </w:p>
    <w:p w14:paraId="42B75FC1"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1. Timeline for the term paper preparation: obligatory dates at HSE University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7999"/>
        <w:gridCol w:w="8447"/>
      </w:tblGrid>
      <w:tr w:rsidR="00A77B3E" w14:paraId="68FBC2BE" w14:textId="77777777" w:rsidTr="00786DFE">
        <w:tc>
          <w:tcPr>
            <w:tcW w:w="396"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tcPr>
          <w:p w14:paraId="0FE1589E" w14:textId="77777777" w:rsidR="00A77B3E" w:rsidRDefault="00A77B3E">
            <w:pPr>
              <w:spacing w:before="240" w:after="0" w:line="360" w:lineRule="auto"/>
              <w:jc w:val="both"/>
              <w:rPr>
                <w:rFonts w:ascii="Times New Roman" w:hAnsi="Times New Roman" w:cs="Times New Roman"/>
                <w:sz w:val="24"/>
                <w:szCs w:val="24"/>
                <w:lang w:val="en-US" w:eastAsia="en-US"/>
              </w:rPr>
            </w:pPr>
          </w:p>
        </w:tc>
        <w:tc>
          <w:tcPr>
            <w:tcW w:w="6026"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53114F48"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Stages of preparing for the Term Paper defence: HSE University deadlines</w:t>
            </w:r>
          </w:p>
        </w:tc>
        <w:tc>
          <w:tcPr>
            <w:tcW w:w="282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5A1B6B99"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Approximate deadlines</w:t>
            </w:r>
          </w:p>
        </w:tc>
      </w:tr>
      <w:tr w:rsidR="00A77B3E" w14:paraId="02BAA25B"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ADE06"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44E58"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Choosing the term paper topic and your supervisor via HSE electronic systems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E485C"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October 10 – November 20</w:t>
            </w:r>
          </w:p>
        </w:tc>
      </w:tr>
      <w:tr w:rsidR="00A77B3E" w14:paraId="34E35639"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321A0"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DC32E"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Final dates for updating the information about chosen supervisor via HSE electronic systems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59433"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March 15 – April 1</w:t>
            </w:r>
          </w:p>
        </w:tc>
      </w:tr>
      <w:tr w:rsidR="00A77B3E" w14:paraId="64D04039"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F9F8D"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8ABB5"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Final dates for updating the information about final term paper topic via HSE electronic systems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FFD2B" w14:textId="405F6F0F" w:rsidR="00A77B3E" w:rsidRPr="00786DFE" w:rsidRDefault="00EC6550">
            <w:pPr>
              <w:spacing w:before="240" w:after="0" w:line="276" w:lineRule="auto"/>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May 1</w:t>
            </w:r>
            <w:r w:rsidR="00786DFE">
              <w:rPr>
                <w:rFonts w:ascii="Times New Roman" w:hAnsi="Times New Roman" w:cs="Times New Roman"/>
                <w:sz w:val="24"/>
                <w:szCs w:val="24"/>
                <w:lang w:eastAsia="en-US"/>
              </w:rPr>
              <w:t>0</w:t>
            </w:r>
          </w:p>
        </w:tc>
      </w:tr>
      <w:tr w:rsidR="00A77B3E" w14:paraId="1DCEB1F8"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CB03D"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4.</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1CC5B"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Providing a draft of the Term Paper to supervisor.</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9A1BD" w14:textId="28347548" w:rsidR="00A77B3E" w:rsidRPr="00786DFE" w:rsidRDefault="00EC6550">
            <w:pPr>
              <w:spacing w:before="240" w:after="0" w:line="276" w:lineRule="auto"/>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No later than May 1</w:t>
            </w:r>
            <w:r w:rsidR="00786DFE">
              <w:rPr>
                <w:rFonts w:ascii="Times New Roman" w:hAnsi="Times New Roman" w:cs="Times New Roman"/>
                <w:sz w:val="24"/>
                <w:szCs w:val="24"/>
                <w:lang w:eastAsia="en-US"/>
              </w:rPr>
              <w:t>5</w:t>
            </w:r>
          </w:p>
        </w:tc>
      </w:tr>
      <w:tr w:rsidR="00A77B3E" w14:paraId="793E40F7"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E368F"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5.</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FE004"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Uploading the final text of the Term Paper and the final presentation file for the Term Paper defence to the HSE electronic systems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1F204" w14:textId="57EC542D" w:rsidR="00A77B3E" w:rsidRDefault="00786DFE">
            <w:pPr>
              <w:tabs>
                <w:tab w:val="left" w:pos="919"/>
              </w:tabs>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June 10</w:t>
            </w:r>
          </w:p>
        </w:tc>
      </w:tr>
      <w:tr w:rsidR="00A77B3E" w14:paraId="4129A473"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F48CD"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6.</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8D117"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Uploading the Supervisor’s Report to the HSE electronic systems for the state examination boards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A396B" w14:textId="79FF58D8" w:rsidR="00A77B3E" w:rsidRPr="00786DFE" w:rsidRDefault="000C2250" w:rsidP="00786DFE">
            <w:pPr>
              <w:spacing w:before="240" w:after="0" w:line="276" w:lineRule="auto"/>
              <w:jc w:val="both"/>
              <w:rPr>
                <w:rFonts w:ascii="Times New Roman" w:hAnsi="Times New Roman" w:cs="Times New Roman"/>
                <w:sz w:val="24"/>
                <w:szCs w:val="24"/>
                <w:lang w:eastAsia="en-US"/>
              </w:rPr>
            </w:pPr>
            <w:r>
              <w:rPr>
                <w:rFonts w:ascii="Times New Roman" w:hAnsi="Times New Roman" w:cs="Times New Roman"/>
                <w:sz w:val="24"/>
                <w:szCs w:val="24"/>
                <w:lang w:val="en-US" w:eastAsia="en-US"/>
              </w:rPr>
              <w:t>June 1</w:t>
            </w:r>
            <w:r w:rsidR="00786DFE">
              <w:rPr>
                <w:rFonts w:ascii="Times New Roman" w:hAnsi="Times New Roman" w:cs="Times New Roman"/>
                <w:sz w:val="24"/>
                <w:szCs w:val="24"/>
                <w:lang w:eastAsia="en-US"/>
              </w:rPr>
              <w:t>3</w:t>
            </w:r>
          </w:p>
        </w:tc>
      </w:tr>
      <w:tr w:rsidR="00A77B3E" w14:paraId="5B2EB937" w14:textId="77777777" w:rsidTr="00786DFE">
        <w:tc>
          <w:tcPr>
            <w:tcW w:w="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69CE0"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7.</w:t>
            </w:r>
          </w:p>
        </w:tc>
        <w:tc>
          <w:tcPr>
            <w:tcW w:w="60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D3A0F" w14:textId="77777777" w:rsidR="00A77B3E" w:rsidRDefault="00EC65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Term Paper defence procedures</w:t>
            </w:r>
          </w:p>
        </w:tc>
        <w:tc>
          <w:tcPr>
            <w:tcW w:w="2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90E84" w14:textId="3098EE56" w:rsidR="00A77B3E" w:rsidRDefault="00EC6550" w:rsidP="000C2250">
            <w:pPr>
              <w:spacing w:before="240" w:after="0" w:line="276" w:lineRule="auto"/>
              <w:jc w:val="both"/>
              <w:rPr>
                <w:rFonts w:ascii="Times New Roman" w:hAnsi="Times New Roman" w:cs="Times New Roman"/>
                <w:sz w:val="24"/>
                <w:szCs w:val="24"/>
                <w:lang w:val="en-US" w:eastAsia="en-US"/>
              </w:rPr>
            </w:pPr>
            <w:r>
              <w:rPr>
                <w:rFonts w:ascii="Times New Roman" w:hAnsi="Times New Roman" w:cs="Times New Roman"/>
                <w:sz w:val="24"/>
                <w:szCs w:val="24"/>
                <w:lang w:val="en-US" w:eastAsia="en-US"/>
              </w:rPr>
              <w:t xml:space="preserve">June </w:t>
            </w:r>
            <w:r w:rsidR="000C2250">
              <w:rPr>
                <w:rFonts w:ascii="Times New Roman" w:hAnsi="Times New Roman" w:cs="Times New Roman"/>
                <w:sz w:val="24"/>
                <w:szCs w:val="24"/>
                <w:lang w:val="en-US" w:eastAsia="en-US"/>
              </w:rPr>
              <w:t>16</w:t>
            </w:r>
            <w:r>
              <w:rPr>
                <w:rFonts w:ascii="Times New Roman" w:hAnsi="Times New Roman" w:cs="Times New Roman"/>
                <w:sz w:val="24"/>
                <w:szCs w:val="24"/>
                <w:lang w:val="en-US" w:eastAsia="en-US"/>
              </w:rPr>
              <w:t xml:space="preserve"> – June </w:t>
            </w:r>
            <w:r w:rsidR="000C2250">
              <w:rPr>
                <w:rFonts w:ascii="Times New Roman" w:hAnsi="Times New Roman" w:cs="Times New Roman"/>
                <w:sz w:val="24"/>
                <w:szCs w:val="24"/>
                <w:lang w:val="en-US" w:eastAsia="en-US"/>
              </w:rPr>
              <w:t>30</w:t>
            </w:r>
          </w:p>
        </w:tc>
      </w:tr>
    </w:tbl>
    <w:p w14:paraId="2A8455F6" w14:textId="77777777" w:rsidR="00A77B3E" w:rsidRDefault="00A77B3E">
      <w:pPr>
        <w:spacing w:line="360" w:lineRule="auto"/>
        <w:jc w:val="both"/>
        <w:rPr>
          <w:rFonts w:ascii="Times New Roman" w:hAnsi="Times New Roman" w:cs="Times New Roman"/>
          <w:sz w:val="24"/>
          <w:szCs w:val="24"/>
          <w:lang w:val="en-US"/>
        </w:rPr>
      </w:pPr>
    </w:p>
    <w:p w14:paraId="31E2962F" w14:textId="77777777" w:rsidR="00A77B3E" w:rsidRDefault="00EC6550">
      <w:pPr>
        <w:pStyle w:val="1"/>
        <w:pageBreakBefore/>
        <w:rPr>
          <w:lang w:val="en-US"/>
        </w:rPr>
      </w:pPr>
      <w:bookmarkStart w:id="5" w:name="h.1fob9te"/>
      <w:bookmarkStart w:id="6" w:name="h.8jyhm1sbu89o"/>
      <w:bookmarkStart w:id="7" w:name="_Toc180069386"/>
      <w:bookmarkEnd w:id="5"/>
      <w:bookmarkEnd w:id="6"/>
      <w:r>
        <w:rPr>
          <w:lang w:val="en-US" w:eastAsia="en-US"/>
        </w:rPr>
        <w:t>3. TERM PAPER REQUIREMENTS FOR ARTICLE FORMAT</w:t>
      </w:r>
      <w:bookmarkStart w:id="8" w:name="_GoBack"/>
      <w:bookmarkEnd w:id="7"/>
      <w:bookmarkEnd w:id="8"/>
    </w:p>
    <w:p w14:paraId="5CA85E6B"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3.1.</w:t>
      </w:r>
      <w:r>
        <w:rPr>
          <w:rFonts w:ascii="Times New Roman" w:hAnsi="Times New Roman" w:cs="Times New Roman"/>
          <w:b/>
          <w:bCs/>
          <w:sz w:val="24"/>
          <w:szCs w:val="24"/>
          <w:lang w:val="en-US" w:eastAsia="en-US"/>
        </w:rPr>
        <w:tab/>
        <w:t>Structure</w:t>
      </w:r>
    </w:p>
    <w:p w14:paraId="423B0470"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in the academic format consists of the abstract, introduction, literature review, methods and data, results, discussion, conclusion, references, and appendices (if relevant). Table 2 demonstrates the recommended length of each part.</w:t>
      </w:r>
    </w:p>
    <w:p w14:paraId="6D262728"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2. Recommendations for the term paper structure in the article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7"/>
        <w:gridCol w:w="4203"/>
      </w:tblGrid>
      <w:tr w:rsidR="00A77B3E" w:rsidRPr="00786DFE" w14:paraId="7AF7B153" w14:textId="77777777">
        <w:tc>
          <w:tcPr>
            <w:tcW w:w="523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6BB92E01"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Component</w:t>
            </w:r>
          </w:p>
        </w:tc>
        <w:tc>
          <w:tcPr>
            <w:tcW w:w="450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3A26BB99"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Recommended %, as a % of the entire term</w:t>
            </w:r>
          </w:p>
        </w:tc>
      </w:tr>
      <w:tr w:rsidR="00A77B3E" w14:paraId="4E4C9DAA"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AA7B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Introduction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06342"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15%</w:t>
            </w:r>
          </w:p>
        </w:tc>
      </w:tr>
      <w:tr w:rsidR="00A77B3E" w14:paraId="24163D08"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94F8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Literature Review</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E01C1"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10C390EF"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00F50"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Methods and Data</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8146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25%</w:t>
            </w:r>
          </w:p>
        </w:tc>
      </w:tr>
      <w:tr w:rsidR="00A77B3E" w14:paraId="175BE7D4"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BC850"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Results</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0745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15%</w:t>
            </w:r>
          </w:p>
        </w:tc>
      </w:tr>
      <w:tr w:rsidR="00A77B3E" w14:paraId="3BF43B43"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968A9"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Discussion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10186" w14:textId="77777777" w:rsidR="00A77B3E" w:rsidRDefault="00EC6550">
            <w:pPr>
              <w:tabs>
                <w:tab w:val="left" w:pos="919"/>
              </w:tabs>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15%</w:t>
            </w:r>
          </w:p>
        </w:tc>
      </w:tr>
      <w:tr w:rsidR="00A77B3E" w14:paraId="0BE1A133"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23B0E"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Conclusion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0470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bl>
    <w:p w14:paraId="69F1EA35" w14:textId="77777777" w:rsidR="00A77B3E" w:rsidRDefault="00A77B3E">
      <w:pPr>
        <w:spacing w:line="360" w:lineRule="auto"/>
        <w:jc w:val="both"/>
        <w:rPr>
          <w:rFonts w:ascii="Times New Roman" w:hAnsi="Times New Roman" w:cs="Times New Roman"/>
          <w:sz w:val="24"/>
          <w:szCs w:val="24"/>
          <w:lang w:val="en-US"/>
        </w:rPr>
      </w:pPr>
    </w:p>
    <w:p w14:paraId="00B2D471"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3.2.</w:t>
      </w:r>
      <w:r>
        <w:rPr>
          <w:rFonts w:ascii="Times New Roman" w:hAnsi="Times New Roman" w:cs="Times New Roman"/>
          <w:b/>
          <w:bCs/>
          <w:sz w:val="24"/>
          <w:szCs w:val="24"/>
          <w:lang w:val="en-US" w:eastAsia="en-US"/>
        </w:rPr>
        <w:tab/>
        <w:t>Abstract</w:t>
      </w:r>
    </w:p>
    <w:p w14:paraId="678C96B7"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Abstract is a short description of the purpose, methods, main results and contribution of the Term Paper. The abstract should be between 200-300 words. The abstract should be placed before the introduction of the Term Paper.</w:t>
      </w:r>
    </w:p>
    <w:p w14:paraId="177ED602"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3.3.</w:t>
      </w:r>
      <w:r>
        <w:rPr>
          <w:rFonts w:ascii="Times New Roman" w:hAnsi="Times New Roman" w:cs="Times New Roman"/>
          <w:b/>
          <w:bCs/>
          <w:sz w:val="24"/>
          <w:szCs w:val="24"/>
          <w:lang w:val="en-US" w:eastAsia="en-US"/>
        </w:rPr>
        <w:tab/>
        <w:t>Introduction</w:t>
      </w:r>
    </w:p>
    <w:p w14:paraId="77E4BC67"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Introduction usually should contain the following in some logical order:</w:t>
      </w:r>
    </w:p>
    <w:p w14:paraId="1D1CA5AB"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research background and motivation (how the term paper differs from prior research on the topic: the extent to which prior studies have analysed the topic of the term paper, and what is new about the analyses in the term paper);</w:t>
      </w:r>
    </w:p>
    <w:p w14:paraId="6F0C5A79"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research problem which is relevant and linked to the specified context;</w:t>
      </w:r>
    </w:p>
    <w:p w14:paraId="47F7CD7E"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relevance of the research problem to the specified context must be justified in a separate paragraph;</w:t>
      </w:r>
    </w:p>
    <w:p w14:paraId="0893263B"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research question grounded in the specified research context;</w:t>
      </w:r>
    </w:p>
    <w:p w14:paraId="102E558A"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methods that will be used to address the research question;</w:t>
      </w:r>
    </w:p>
    <w:p w14:paraId="5C945A22"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preview of the main results;</w:t>
      </w:r>
    </w:p>
    <w:p w14:paraId="4252C3BC"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proposed managerial implications and intended scientific contribution of these results;</w:t>
      </w:r>
    </w:p>
    <w:p w14:paraId="7C2BE706" w14:textId="77777777" w:rsidR="00A77B3E" w:rsidRPr="00EC6550" w:rsidRDefault="00EC6550" w:rsidP="00EC6550">
      <w:pPr>
        <w:pStyle w:val="ac"/>
        <w:numPr>
          <w:ilvl w:val="0"/>
          <w:numId w:val="25"/>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the outline of the subsequent sections (1 paragraph in the end of the introduction). </w:t>
      </w:r>
    </w:p>
    <w:p w14:paraId="3B4AC851"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After the Introduction, research background, research motivation, research question(s), managerial implications and intended  scientific contribution of the term paper relative to prior studies should be clear.</w:t>
      </w:r>
    </w:p>
    <w:p w14:paraId="3EF39E12" w14:textId="77777777" w:rsidR="00A77B3E" w:rsidRDefault="00EC6550">
      <w:pPr>
        <w:tabs>
          <w:tab w:val="left" w:pos="630"/>
        </w:tabs>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managerial implications and intended  scientific contribution of the term paper relates to the importance of the solution for the research problem (“so what” question). When discussing the practical significance, the term paper should contain a discussion of (1) the importance of the analysed problem for companies and\or policy makers; (2) the potential contribution of the results of the term paper to increasing the efficacy of organisations, etc. When discussing intended  scientific contribution, the term paper should outline the academic value of the research: (1) within which research streams the term paper is positioned, i.e. what is already known from the extant research on the topic and (2) the way the term paper advances the knowledge on the chosen topic.</w:t>
      </w:r>
    </w:p>
    <w:p w14:paraId="2303FFCB"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last paragraph of the introduction section should outline all the sections in the document.</w:t>
      </w:r>
    </w:p>
    <w:p w14:paraId="6B78CDC2"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3.4.</w:t>
      </w:r>
      <w:r>
        <w:rPr>
          <w:rFonts w:ascii="Times New Roman" w:hAnsi="Times New Roman" w:cs="Times New Roman"/>
          <w:b/>
          <w:bCs/>
          <w:sz w:val="24"/>
          <w:szCs w:val="24"/>
          <w:lang w:val="en-US" w:eastAsia="en-US"/>
        </w:rPr>
        <w:tab/>
        <w:t>Literature review</w:t>
      </w:r>
    </w:p>
    <w:p w14:paraId="147A8277"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the Literature review, students should demonstrate the ability to do the following:</w:t>
      </w:r>
    </w:p>
    <w:p w14:paraId="3AEBD3CA" w14:textId="77777777" w:rsidR="00A77B3E" w:rsidRPr="00EC6550" w:rsidRDefault="00EC6550" w:rsidP="00EC6550">
      <w:pPr>
        <w:pStyle w:val="ac"/>
        <w:numPr>
          <w:ilvl w:val="0"/>
          <w:numId w:val="2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to summarise and analyse in a critical manner theory relevant for the issue the term paper focuses on;</w:t>
      </w:r>
    </w:p>
    <w:p w14:paraId="0428CDF2" w14:textId="77777777" w:rsidR="00A77B3E" w:rsidRPr="00EC6550" w:rsidRDefault="00EC6550" w:rsidP="00EC6550">
      <w:pPr>
        <w:pStyle w:val="ac"/>
        <w:numPr>
          <w:ilvl w:val="0"/>
          <w:numId w:val="2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to identify the most important theoretical issues relevant for the topic of the term paper;</w:t>
      </w:r>
    </w:p>
    <w:p w14:paraId="2C715D0F" w14:textId="77777777" w:rsidR="00A77B3E" w:rsidRPr="00EC6550" w:rsidRDefault="00EC6550" w:rsidP="00EC6550">
      <w:pPr>
        <w:pStyle w:val="ac"/>
        <w:numPr>
          <w:ilvl w:val="0"/>
          <w:numId w:val="2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to use theory to develop a foundation for the empirical analyses in the term paper that they use to evaluate the obtained results against the chosen theoretical lenses;</w:t>
      </w:r>
    </w:p>
    <w:p w14:paraId="140BDF5E" w14:textId="77777777" w:rsidR="00A77B3E" w:rsidRPr="00EC6550" w:rsidRDefault="00EC6550" w:rsidP="00EC6550">
      <w:pPr>
        <w:pStyle w:val="ac"/>
        <w:numPr>
          <w:ilvl w:val="0"/>
          <w:numId w:val="2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formulate operationable hypotheses based on the relevant academic articles. </w:t>
      </w:r>
    </w:p>
    <w:p w14:paraId="2684E79A"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the Literature review, students should do the following:</w:t>
      </w:r>
    </w:p>
    <w:p w14:paraId="53B5B93D" w14:textId="77777777" w:rsidR="00A77B3E" w:rsidRPr="00EC6550" w:rsidRDefault="00EC6550" w:rsidP="00EC6550">
      <w:pPr>
        <w:pStyle w:val="ac"/>
        <w:numPr>
          <w:ilvl w:val="0"/>
          <w:numId w:val="2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specify the prior research that is the basis for the research question in the term paper;</w:t>
      </w:r>
    </w:p>
    <w:p w14:paraId="7D903F22" w14:textId="77777777" w:rsidR="00A77B3E" w:rsidRPr="00EC6550" w:rsidRDefault="00EC6550" w:rsidP="00EC6550">
      <w:pPr>
        <w:pStyle w:val="ac"/>
        <w:numPr>
          <w:ilvl w:val="0"/>
          <w:numId w:val="2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identify relevant problems that have not been solved in full in prior research;</w:t>
      </w:r>
    </w:p>
    <w:p w14:paraId="21D303B9" w14:textId="77777777" w:rsidR="00A77B3E" w:rsidRPr="00EC6550" w:rsidRDefault="00EC6550" w:rsidP="00EC6550">
      <w:pPr>
        <w:pStyle w:val="ac"/>
        <w:numPr>
          <w:ilvl w:val="0"/>
          <w:numId w:val="2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define the main concepts, theory, etc. required to address the research problem;</w:t>
      </w:r>
    </w:p>
    <w:p w14:paraId="37429A2A" w14:textId="77777777" w:rsidR="00A77B3E" w:rsidRPr="00EC6550" w:rsidRDefault="00EC6550" w:rsidP="00EC6550">
      <w:pPr>
        <w:pStyle w:val="ac"/>
        <w:numPr>
          <w:ilvl w:val="0"/>
          <w:numId w:val="2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formulate hypotheses for further testing or justify the choice of an alternative research strategy (e.g. case study: outline the choice of the research paradigm: Eisenhard (1989) or Yin (2003), and the methodological approach: inductive, deductive, abductive as well as the type of a case study: single, multiple, etc.).</w:t>
      </w:r>
    </w:p>
    <w:p w14:paraId="1120FB74"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most cases, the Term Paper focuses on a narrow research question. Hence, the overview of prior literature is based only on the relevant research question, not on the entire theme in general. Students should not discuss prior research that has only an indirect relationship to the research question.</w:t>
      </w:r>
    </w:p>
    <w:p w14:paraId="395B3B7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literature review should be based on only the most relevant and fundamental prior research in top tier academic journals (Q1/Q2</w:t>
      </w:r>
      <w:r w:rsidR="00A77B3E">
        <w:rPr>
          <w:rStyle w:val="a7"/>
          <w:lang w:val="en-US"/>
        </w:rPr>
        <w:footnoteReference w:id="3"/>
      </w:r>
      <w:r>
        <w:rPr>
          <w:rFonts w:ascii="Times New Roman" w:hAnsi="Times New Roman" w:cs="Times New Roman"/>
          <w:sz w:val="24"/>
          <w:szCs w:val="24"/>
          <w:lang w:val="en-US" w:eastAsia="en-US"/>
        </w:rPr>
        <w:t>, Academic Journal Guide 4*, 4, 3, 2, 1</w:t>
      </w:r>
      <w:r w:rsidR="00A77B3E">
        <w:rPr>
          <w:rStyle w:val="a7"/>
          <w:lang w:val="en-US"/>
        </w:rPr>
        <w:footnoteReference w:id="4"/>
      </w:r>
      <w:r>
        <w:rPr>
          <w:rFonts w:ascii="Times New Roman" w:hAnsi="Times New Roman" w:cs="Times New Roman"/>
          <w:sz w:val="24"/>
          <w:szCs w:val="24"/>
          <w:lang w:val="en-US" w:eastAsia="en-US"/>
        </w:rPr>
        <w:t>) in case these are available. It is considered as a flaw if some relevant papers from reputable sources are missing. As a rule, the minimum number of cited sources is 15 and  references to textbooks are not allowed. The literature review should not consist of only a list of previous studies and the primary conclusions of these studies. In the literature review, students are required to organise prior studies in a systematic way, to identify similarities and differences in these studies and justify the relevance of each prior study for the term paper. As a rule, these studies should be organized by their results and/or methods (including data sources). When different prior studies come to different conclusions, students should summarise these different conclusions and discuss which conclusion they agree with, using logical arguments and reasoning. Your author’s voice when discussing extant research is highly necessary to demonstrate your ability to summarise and analyse information in a critical manner (constructive critique).</w:t>
      </w:r>
    </w:p>
    <w:p w14:paraId="7C0582D8"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the end of the literature review section, students should specify the relationships between concepts to be analysed based on the links to extant research for each proposed hypothesis. The students should introduce the corresponding research streams for each hypothesis before it is formulated by starting with a critical review of the studies focusing on the relationship of interest. After outlining the main directions of the academic discussion on the relationship of interest, students formulate the hypotheses. This should be done separately for each hypothesis to adhere to the generally accepted standards for hypotheses’ development in academic journals of decent quality.</w:t>
      </w:r>
    </w:p>
    <w:p w14:paraId="7A799C44"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Examples of issues that should be discussed in this section include the following:</w:t>
      </w:r>
    </w:p>
    <w:p w14:paraId="266CCA07" w14:textId="77777777" w:rsidR="00A77B3E" w:rsidRPr="00EC6550" w:rsidRDefault="00EC6550" w:rsidP="00EC6550">
      <w:pPr>
        <w:pStyle w:val="ac"/>
        <w:numPr>
          <w:ilvl w:val="0"/>
          <w:numId w:val="28"/>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articles are important to highlight, and how have these articles contributed to the development of the relationships between the concepts the term paper is focused on?</w:t>
      </w:r>
    </w:p>
    <w:p w14:paraId="368F229E" w14:textId="77777777" w:rsidR="00A77B3E" w:rsidRPr="00EC6550" w:rsidRDefault="00EC6550" w:rsidP="00EC6550">
      <w:pPr>
        <w:pStyle w:val="ac"/>
        <w:numPr>
          <w:ilvl w:val="0"/>
          <w:numId w:val="28"/>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issues do prior studies disagree on?</w:t>
      </w:r>
    </w:p>
    <w:p w14:paraId="2C2FEA75" w14:textId="77777777" w:rsidR="00A77B3E" w:rsidRPr="00EC6550" w:rsidRDefault="00EC6550" w:rsidP="00EC6550">
      <w:pPr>
        <w:pStyle w:val="ac"/>
        <w:numPr>
          <w:ilvl w:val="0"/>
          <w:numId w:val="28"/>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how is it possible to develop further the research question – i.e., what issues have not been solved in full in prior research?</w:t>
      </w:r>
    </w:p>
    <w:p w14:paraId="454242ED"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literature review is the main pillar for the further development of the term paper as it facilitates the choice of methodology and the specific research question that the term paper will focus on. Most importantly it sets the boundaries for the discussion section, where students must discuss the obtained results in the context of the chosen theoretical lenses and provide detailed explanations of the underlying theoretical reasons for the results. The literature review section must supply a research framework of the term paper after the hypotheses development.</w:t>
      </w:r>
    </w:p>
    <w:p w14:paraId="1A0E4F53"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3.5.</w:t>
      </w:r>
      <w:r>
        <w:rPr>
          <w:rFonts w:ascii="Times New Roman" w:hAnsi="Times New Roman" w:cs="Times New Roman"/>
          <w:b/>
          <w:bCs/>
          <w:sz w:val="24"/>
          <w:szCs w:val="24"/>
          <w:lang w:val="en-US" w:eastAsia="en-US"/>
        </w:rPr>
        <w:tab/>
        <w:t>Methods and Data</w:t>
      </w:r>
    </w:p>
    <w:p w14:paraId="3205D2BC"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the article format of an empirical project the Methods and Data section must include:</w:t>
      </w:r>
    </w:p>
    <w:p w14:paraId="247236E3"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specification of the research design used to address the research question;</w:t>
      </w:r>
    </w:p>
    <w:p w14:paraId="4CB06BF8"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description of the methods and procedures used to analyse data and of the statistical software used to analyse data;</w:t>
      </w:r>
    </w:p>
    <w:p w14:paraId="272AEA34"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justification for the choice of a particular methodology;</w:t>
      </w:r>
    </w:p>
    <w:p w14:paraId="34678FF4"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description of the process used to collect data (including experimental design and survey design if used), data sources, the type of sampling and the representativeness of the sample;</w:t>
      </w:r>
    </w:p>
    <w:p w14:paraId="040A4CED"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description of the data collected in each stage of the research process, including data preprocessing, preliminary data analysis (key statistics and tests)</w:t>
      </w:r>
    </w:p>
    <w:p w14:paraId="1A35C5F0" w14:textId="77777777" w:rsidR="00A77B3E" w:rsidRPr="00EC6550" w:rsidRDefault="00EC6550" w:rsidP="00EC6550">
      <w:pPr>
        <w:pStyle w:val="ac"/>
        <w:numPr>
          <w:ilvl w:val="0"/>
          <w:numId w:val="29"/>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description of the tools used (tool specific files and logs should be included as an attachment – e.g. a Do-file from Stata).</w:t>
      </w:r>
    </w:p>
    <w:p w14:paraId="1BF7579D"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Examples of issues that should be discussed in this section include the following:</w:t>
      </w:r>
    </w:p>
    <w:p w14:paraId="7AE8EA30"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is the connection between this section, the research question(s), and the theoretical foundation?</w:t>
      </w:r>
    </w:p>
    <w:p w14:paraId="546D3091"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are the proposed methods sufficient to analyse the stated research question and why? Extant research must be cited as a justification;</w:t>
      </w:r>
    </w:p>
    <w:p w14:paraId="7BED11B3"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do the data and the sampling approach used address the stated research context?</w:t>
      </w:r>
    </w:p>
    <w:p w14:paraId="50CCF6DD"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are the chosen methods appropriate and correspond with the previous sections?</w:t>
      </w:r>
    </w:p>
    <w:p w14:paraId="6227596B"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is the difference in the chosen methodology and the research tradition in the field (references to the extant research using the similar methodology and research setting)?</w:t>
      </w:r>
    </w:p>
    <w:p w14:paraId="1A9E559C"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is the data source, and what is the sampling type?</w:t>
      </w:r>
    </w:p>
    <w:p w14:paraId="4746FF30" w14:textId="77777777" w:rsidR="00A77B3E" w:rsidRPr="00EC6550" w:rsidRDefault="00EC6550" w:rsidP="00EC6550">
      <w:pPr>
        <w:pStyle w:val="ac"/>
        <w:numPr>
          <w:ilvl w:val="0"/>
          <w:numId w:val="30"/>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how are the data collected, sampled out and analysed? What are the data transformations that the researchers carried out?</w:t>
      </w:r>
    </w:p>
    <w:p w14:paraId="09B8B327"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objective of this section is to justify why the chosen data and methods can be used to address the research question. Avoid including hypotheses into this section. In this section, it is necessary to present a convincing argument that the data and methods are relevant for the research question and to discuss the limitations of the methods and data that are used.</w:t>
      </w:r>
    </w:p>
    <w:p w14:paraId="0DBD8310"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the article format of a mathematical (theoretical) project the Methods and Data section (typically called Model or Framework) must include:</w:t>
      </w:r>
    </w:p>
    <w:p w14:paraId="3A59B084" w14:textId="77777777" w:rsidR="00A77B3E" w:rsidRPr="00EC6550" w:rsidRDefault="00EC6550" w:rsidP="00EC6550">
      <w:pPr>
        <w:pStyle w:val="ac"/>
        <w:numPr>
          <w:ilvl w:val="0"/>
          <w:numId w:val="31"/>
        </w:numPr>
        <w:tabs>
          <w:tab w:val="left" w:pos="180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agents, their strategies, incentives (payoffs), timing of moves, information structure and other game-theoretic concepts</w:t>
      </w:r>
    </w:p>
    <w:p w14:paraId="1DD5782B" w14:textId="77777777" w:rsidR="00A77B3E" w:rsidRPr="000C2250" w:rsidRDefault="00EC6550" w:rsidP="00EC6550">
      <w:pPr>
        <w:pStyle w:val="ac"/>
        <w:numPr>
          <w:ilvl w:val="0"/>
          <w:numId w:val="31"/>
        </w:numPr>
        <w:tabs>
          <w:tab w:val="left" w:pos="1800"/>
        </w:tabs>
        <w:spacing w:after="0" w:line="360" w:lineRule="auto"/>
        <w:jc w:val="both"/>
        <w:rPr>
          <w:rFonts w:ascii="Times New Roman" w:hAnsi="Times New Roman" w:cs="Times New Roman"/>
          <w:sz w:val="24"/>
          <w:szCs w:val="24"/>
          <w:lang w:val="es-ES"/>
        </w:rPr>
      </w:pPr>
      <w:r w:rsidRPr="000C2250">
        <w:rPr>
          <w:rFonts w:ascii="Times New Roman" w:hAnsi="Times New Roman" w:cs="Times New Roman"/>
          <w:sz w:val="24"/>
          <w:szCs w:val="24"/>
          <w:lang w:val="es-ES" w:eastAsia="en-US"/>
        </w:rPr>
        <w:t>solution concepts (equilibria, dominance, etc.)</w:t>
      </w:r>
    </w:p>
    <w:p w14:paraId="216FD6A6" w14:textId="77777777" w:rsidR="00A77B3E" w:rsidRPr="00EC6550" w:rsidRDefault="00EC6550" w:rsidP="00EC6550">
      <w:pPr>
        <w:pStyle w:val="ac"/>
        <w:numPr>
          <w:ilvl w:val="0"/>
          <w:numId w:val="31"/>
        </w:numPr>
        <w:tabs>
          <w:tab w:val="left" w:pos="180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other key objects studied in the paper (markets, mechanisms, procedures, etc.) and their properties</w:t>
      </w:r>
    </w:p>
    <w:p w14:paraId="5A8A6DA7" w14:textId="77777777" w:rsidR="00A77B3E" w:rsidRDefault="00EC6550">
      <w:pPr>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As a rule, new and difficult concepts should be explained using examples.</w:t>
      </w:r>
    </w:p>
    <w:p w14:paraId="0B9D8739" w14:textId="77777777" w:rsidR="00A77B3E" w:rsidRDefault="00A77B3E">
      <w:pPr>
        <w:spacing w:line="360" w:lineRule="auto"/>
        <w:ind w:firstLine="720"/>
        <w:jc w:val="both"/>
        <w:rPr>
          <w:rFonts w:ascii="Times New Roman" w:hAnsi="Times New Roman" w:cs="Times New Roman"/>
          <w:sz w:val="24"/>
          <w:szCs w:val="24"/>
          <w:lang w:val="en-US"/>
        </w:rPr>
      </w:pPr>
    </w:p>
    <w:p w14:paraId="35594A3C"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3.6.</w:t>
      </w:r>
      <w:r>
        <w:rPr>
          <w:rFonts w:ascii="Times New Roman" w:hAnsi="Times New Roman" w:cs="Times New Roman"/>
          <w:b/>
          <w:bCs/>
          <w:sz w:val="24"/>
          <w:szCs w:val="24"/>
          <w:lang w:val="en-US" w:eastAsia="en-US"/>
        </w:rPr>
        <w:tab/>
        <w:t>Results</w:t>
      </w:r>
    </w:p>
    <w:p w14:paraId="3D819FF0"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Results section presents the results of the analysis. This section should contain an objective description of the results. This section should NOT contain a critical analysis or a discussion of conclusions that could be drawn based on these results. Based on the results of this section, it should be clear which hypotheses are statistically significant, which hypotheses are rejected, which hypotheses are confirmed. The validity of the model should be justified. It is highly recommended to conduct robustness checks to justify the validity of the obtained results. If relevant, the results can be presented via an empirical framework (i.e. the scheme of the empirical model with the regression coefficients) as an addition to tables, graphs, and diagrams.</w:t>
      </w:r>
    </w:p>
    <w:p w14:paraId="30E1803F"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a theory project, this section should include the theoretical results (theorems, propositions, corollaries) in a logical order. Short and illustrative proofs also should be included; longer proofs might be presented in the appendix, but one can include the sketch of the proof or an illustrative example that explain the intuition of the proof.</w:t>
      </w:r>
    </w:p>
    <w:p w14:paraId="5601C45B"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All the source files, including files with algorithms and code, that the results are based on should be included as an attachment to your final submission to the LMS system – either archived or separately.</w:t>
      </w:r>
    </w:p>
    <w:p w14:paraId="1CD6BE3D"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3.7.</w:t>
      </w:r>
      <w:r>
        <w:rPr>
          <w:rFonts w:ascii="Times New Roman" w:hAnsi="Times New Roman" w:cs="Times New Roman"/>
          <w:b/>
          <w:bCs/>
          <w:sz w:val="24"/>
          <w:szCs w:val="24"/>
          <w:lang w:val="en-US" w:eastAsia="en-US"/>
        </w:rPr>
        <w:tab/>
        <w:t>Discussion</w:t>
      </w:r>
    </w:p>
    <w:p w14:paraId="754CE234"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Discussion section should discuss the obtained results in the context of the chosen theoretical lenses and provide detailed explanations of the underlying theoretical reasons for the results, i.e. to provide an explanation for each result generated with a detailed reasoning based on the adopted theoretical lenses. A discussion of the obtained results should include references to extant research in the field and build up the core of the contribution of the research.</w:t>
      </w:r>
    </w:p>
    <w:p w14:paraId="218EE000"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Examples of issues that should be discussed in this section include the following:</w:t>
      </w:r>
    </w:p>
    <w:p w14:paraId="01342444" w14:textId="77777777" w:rsidR="00A77B3E" w:rsidRPr="00EC6550" w:rsidRDefault="00EC6550" w:rsidP="00EC6550">
      <w:pPr>
        <w:pStyle w:val="ac"/>
        <w:numPr>
          <w:ilvl w:val="0"/>
          <w:numId w:val="32"/>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are the primary results of the research?</w:t>
      </w:r>
    </w:p>
    <w:p w14:paraId="485FE406" w14:textId="77777777" w:rsidR="00A77B3E" w:rsidRPr="00EC6550" w:rsidRDefault="00EC6550" w:rsidP="00EC6550">
      <w:pPr>
        <w:pStyle w:val="ac"/>
        <w:numPr>
          <w:ilvl w:val="0"/>
          <w:numId w:val="32"/>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how are these results similar to and different from the results of prior studies?</w:t>
      </w:r>
    </w:p>
    <w:p w14:paraId="21BB912D" w14:textId="77777777" w:rsidR="00A77B3E" w:rsidRPr="00EC6550" w:rsidRDefault="00EC6550" w:rsidP="00EC6550">
      <w:pPr>
        <w:pStyle w:val="ac"/>
        <w:numPr>
          <w:ilvl w:val="0"/>
          <w:numId w:val="32"/>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how could these results be interpreted  based  on  the  chosen  theoretical foundation and\or alternative angles from the extant research?</w:t>
      </w:r>
    </w:p>
    <w:p w14:paraId="33BD25DE" w14:textId="77777777" w:rsidR="00A77B3E" w:rsidRPr="00EC6550" w:rsidRDefault="00EC6550" w:rsidP="00EC6550">
      <w:pPr>
        <w:pStyle w:val="ac"/>
        <w:numPr>
          <w:ilvl w:val="0"/>
          <w:numId w:val="32"/>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are the results robust to different specifications of the empirical or theoretical model?</w:t>
      </w:r>
    </w:p>
    <w:p w14:paraId="7A628A2A"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3.8.</w:t>
      </w:r>
      <w:r>
        <w:rPr>
          <w:rFonts w:ascii="Times New Roman" w:hAnsi="Times New Roman" w:cs="Times New Roman"/>
          <w:b/>
          <w:bCs/>
          <w:sz w:val="24"/>
          <w:szCs w:val="24"/>
          <w:lang w:val="en-US" w:eastAsia="en-US"/>
        </w:rPr>
        <w:tab/>
        <w:t>Conclusion</w:t>
      </w:r>
    </w:p>
    <w:p w14:paraId="315B6944"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Conclusion is the final section of the term paper. In this section, students are required to summarise the theoretical and empirical parts of the term paper and to outline potential directions for future research.</w:t>
      </w:r>
    </w:p>
    <w:p w14:paraId="1AE220DC"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conclusion should contain the following:</w:t>
      </w:r>
    </w:p>
    <w:p w14:paraId="70135283"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brief summary of the conducted analysis based on the research focus;</w:t>
      </w:r>
    </w:p>
    <w:p w14:paraId="30516D71"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more generic (as opposed to results section) summary of the main results;</w:t>
      </w:r>
    </w:p>
    <w:p w14:paraId="3EE059A6"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theoretical contribution of the research together with the proposed managerial implications of the research results, e.g., to the creation of new knowledge, to helping organisations, countries, economies operate in an effective manner, etc.; </w:t>
      </w:r>
    </w:p>
    <w:p w14:paraId="3FDC07BA"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primary limitations of the term paper, and how these limitations could be overcome in future research;</w:t>
      </w:r>
    </w:p>
    <w:p w14:paraId="77213CEA"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whether using different assumptions, methodologies, etc. could lead to different results;</w:t>
      </w:r>
    </w:p>
    <w:p w14:paraId="512ACEC0" w14:textId="77777777" w:rsidR="00A77B3E" w:rsidRPr="00EC6550" w:rsidRDefault="00EC6550" w:rsidP="00EC6550">
      <w:pPr>
        <w:pStyle w:val="ac"/>
        <w:numPr>
          <w:ilvl w:val="0"/>
          <w:numId w:val="33"/>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the way(s) the topic of this research could be further developed in future research (open questions). </w:t>
      </w:r>
    </w:p>
    <w:p w14:paraId="724A6B65"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total number of conclusions can differ but should be between at least 3 to 5. With more than 5 conclusion statements, it could be useful to impose additional structure on these conclusions – for example, by placing conclusions into groups.</w:t>
      </w:r>
    </w:p>
    <w:p w14:paraId="2C07051E"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conclusion should not be a summary of the prior sections of the research. The conclusion section should start with a brief summary of the conducted analysis and the research aim and provide a summary of the main results, emphasise the correspondence of the results with the stated research question and theoretical foundation.</w:t>
      </w:r>
    </w:p>
    <w:p w14:paraId="245C1A74" w14:textId="77777777" w:rsidR="00A77B3E" w:rsidRDefault="00A77B3E">
      <w:pPr>
        <w:spacing w:line="360" w:lineRule="auto"/>
        <w:ind w:firstLine="720"/>
        <w:jc w:val="both"/>
        <w:rPr>
          <w:rFonts w:ascii="Times New Roman" w:hAnsi="Times New Roman" w:cs="Times New Roman"/>
          <w:sz w:val="24"/>
          <w:szCs w:val="24"/>
          <w:lang w:val="en-US"/>
        </w:rPr>
      </w:pPr>
    </w:p>
    <w:p w14:paraId="7C6FA3B6" w14:textId="77777777" w:rsidR="00A77B3E" w:rsidRDefault="00EC6550">
      <w:pPr>
        <w:pStyle w:val="1"/>
        <w:pageBreakBefore/>
        <w:rPr>
          <w:lang w:val="en-US"/>
        </w:rPr>
      </w:pPr>
      <w:bookmarkStart w:id="9" w:name="h.3znysh7"/>
      <w:bookmarkStart w:id="10" w:name="_Toc180069387"/>
      <w:bookmarkEnd w:id="9"/>
      <w:r>
        <w:rPr>
          <w:lang w:val="en-US" w:eastAsia="en-US"/>
        </w:rPr>
        <w:t>4. TERM PAPER REQUIREMENTS FOR APPLIED AND CONSULTING FORMAT</w:t>
      </w:r>
      <w:bookmarkEnd w:id="10"/>
    </w:p>
    <w:p w14:paraId="61E87992"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4.1.</w:t>
      </w:r>
      <w:r>
        <w:rPr>
          <w:rFonts w:ascii="Times New Roman" w:hAnsi="Times New Roman" w:cs="Times New Roman"/>
          <w:b/>
          <w:bCs/>
          <w:sz w:val="24"/>
          <w:szCs w:val="24"/>
          <w:lang w:val="en-US" w:eastAsia="en-US"/>
        </w:rPr>
        <w:tab/>
        <w:t>Structure</w:t>
      </w:r>
    </w:p>
    <w:p w14:paraId="2E8CCB01"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Term Paper in the applied and consulting format consists of the abstract, introduction, literature review, analytical section, project section, conclusion, references, and appendices. Table 3 demonstrates the recommended length of each part. </w:t>
      </w:r>
    </w:p>
    <w:p w14:paraId="6A54AD98"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3. Recommendations for the term paper structure in the consulting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7"/>
        <w:gridCol w:w="4203"/>
      </w:tblGrid>
      <w:tr w:rsidR="00A77B3E" w:rsidRPr="00786DFE" w14:paraId="2003F7F8" w14:textId="77777777">
        <w:tc>
          <w:tcPr>
            <w:tcW w:w="523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4D947DF4"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bookmarkStart w:id="11" w:name="h.2et92p0"/>
            <w:bookmarkEnd w:id="11"/>
            <w:r>
              <w:rPr>
                <w:rFonts w:ascii="Times New Roman" w:hAnsi="Times New Roman" w:cs="Times New Roman"/>
                <w:b/>
                <w:bCs/>
                <w:color w:val="FFFFFF"/>
                <w:sz w:val="24"/>
                <w:szCs w:val="24"/>
                <w:lang w:val="en-US" w:eastAsia="en-US"/>
              </w:rPr>
              <w:t>Component</w:t>
            </w:r>
          </w:p>
        </w:tc>
        <w:tc>
          <w:tcPr>
            <w:tcW w:w="450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54B0DC65"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Recommended %, as a % of the entire term</w:t>
            </w:r>
          </w:p>
        </w:tc>
      </w:tr>
      <w:tr w:rsidR="00A77B3E" w14:paraId="336B9007"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CA070"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Introduction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3BD22"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15%</w:t>
            </w:r>
          </w:p>
        </w:tc>
      </w:tr>
      <w:tr w:rsidR="00A77B3E" w14:paraId="327DDD59"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12BBE"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Literature Review</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7F1A3"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25%</w:t>
            </w:r>
          </w:p>
        </w:tc>
      </w:tr>
      <w:tr w:rsidR="00A77B3E" w14:paraId="28CE2905"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15EB9"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Analytical Section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BAC4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30%</w:t>
            </w:r>
          </w:p>
        </w:tc>
      </w:tr>
      <w:tr w:rsidR="00A77B3E" w14:paraId="47BB30C4"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861E3"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Project Section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FF65D"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25%</w:t>
            </w:r>
          </w:p>
        </w:tc>
      </w:tr>
      <w:tr w:rsidR="00A77B3E" w14:paraId="2F083A8A" w14:textId="77777777">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AA70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Conclusion</w:t>
            </w:r>
          </w:p>
        </w:tc>
        <w:tc>
          <w:tcPr>
            <w:tcW w:w="4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6402A"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bl>
    <w:p w14:paraId="69BA8B35" w14:textId="77777777" w:rsidR="00A77B3E" w:rsidRDefault="00A77B3E">
      <w:pPr>
        <w:spacing w:line="360" w:lineRule="auto"/>
        <w:jc w:val="both"/>
        <w:rPr>
          <w:rFonts w:ascii="Times New Roman" w:hAnsi="Times New Roman" w:cs="Times New Roman"/>
          <w:b/>
          <w:bCs/>
          <w:sz w:val="24"/>
          <w:szCs w:val="24"/>
          <w:lang w:val="en-US"/>
        </w:rPr>
      </w:pPr>
    </w:p>
    <w:p w14:paraId="347B709B"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4.2.</w:t>
      </w:r>
      <w:r>
        <w:rPr>
          <w:rFonts w:ascii="Times New Roman" w:hAnsi="Times New Roman" w:cs="Times New Roman"/>
          <w:b/>
          <w:bCs/>
          <w:sz w:val="24"/>
          <w:szCs w:val="24"/>
          <w:lang w:val="en-US" w:eastAsia="en-US"/>
        </w:rPr>
        <w:tab/>
        <w:t>Abstract</w:t>
      </w:r>
    </w:p>
    <w:p w14:paraId="7E9BC9EA"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Abstract is a short description of the purpose, methods, main results and contribution of the Term Paper. The abstract should be between 200-300 words. The abstract should be placed before the introduction of the Term Paper.</w:t>
      </w:r>
    </w:p>
    <w:p w14:paraId="399E0D85"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4.3.</w:t>
      </w:r>
      <w:r>
        <w:rPr>
          <w:rFonts w:ascii="Times New Roman" w:hAnsi="Times New Roman" w:cs="Times New Roman"/>
          <w:b/>
          <w:bCs/>
          <w:sz w:val="24"/>
          <w:szCs w:val="24"/>
          <w:lang w:val="en-US" w:eastAsia="en-US"/>
        </w:rPr>
        <w:tab/>
        <w:t>Introduction</w:t>
      </w:r>
    </w:p>
    <w:p w14:paraId="7F79765D"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Introduction should contain the following:</w:t>
      </w:r>
    </w:p>
    <w:p w14:paraId="71BEBFD3"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research motivation (the broader context of the problem being addressed, explanation why this research is important for the field of study as whole)</w:t>
      </w:r>
    </w:p>
    <w:p w14:paraId="3DD1ED2D"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customer problem (a description of the issue faced by the analysed company);</w:t>
      </w:r>
    </w:p>
    <w:p w14:paraId="3984A400"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research question grounded into the specific organizational context;</w:t>
      </w:r>
    </w:p>
    <w:p w14:paraId="309466DF"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methods that were used previously to solve this problem (in the general context) and that will be used in the current term paper to address the research question;</w:t>
      </w:r>
    </w:p>
    <w:p w14:paraId="483B4ECE"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proposed managerial implications (actions/recommendations that the organization could undertake based on the proposed project);</w:t>
      </w:r>
    </w:p>
    <w:p w14:paraId="264B0DDA"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proposed contribution/effectuation (address how the findings could affect various organizational indicators and contribute into the perspectives of the field);</w:t>
      </w:r>
    </w:p>
    <w:p w14:paraId="285F35F2" w14:textId="77777777" w:rsidR="00A77B3E" w:rsidRPr="00EC6550" w:rsidRDefault="00EC6550" w:rsidP="00EC6550">
      <w:pPr>
        <w:pStyle w:val="ac"/>
        <w:numPr>
          <w:ilvl w:val="0"/>
          <w:numId w:val="34"/>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the outline of the subsequent sections (1 paragraph in the end of the introduction). </w:t>
      </w:r>
    </w:p>
    <w:p w14:paraId="67A53EE8"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4.4.</w:t>
      </w:r>
      <w:r>
        <w:rPr>
          <w:rFonts w:ascii="Times New Roman" w:hAnsi="Times New Roman" w:cs="Times New Roman"/>
          <w:b/>
          <w:bCs/>
          <w:sz w:val="24"/>
          <w:szCs w:val="24"/>
          <w:lang w:val="en-US" w:eastAsia="en-US"/>
        </w:rPr>
        <w:tab/>
        <w:t>Literature review</w:t>
      </w:r>
    </w:p>
    <w:p w14:paraId="496B3AC0"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the Literature review, students should demonstrate the ability to do the following:</w:t>
      </w:r>
    </w:p>
    <w:p w14:paraId="31B9A3E1"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to summarise and analyse in a critical manner theory relevant for the issue the term paper focuses on;</w:t>
      </w:r>
    </w:p>
    <w:p w14:paraId="39D0B732"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to identify the most important theoretical issues relevant for the topic of the term paper;</w:t>
      </w:r>
    </w:p>
    <w:p w14:paraId="1710C572"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to use theory to develop a foundation for the analysis in the term paper that they use to evaluate the obtained results against the appropriate theoretical approaches;</w:t>
      </w:r>
    </w:p>
    <w:p w14:paraId="79735671"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formulate operational market hypotheses (if relevant).</w:t>
      </w:r>
    </w:p>
    <w:p w14:paraId="58C81773" w14:textId="77777777" w:rsidR="00A77B3E" w:rsidRPr="00EC6550" w:rsidRDefault="00EC6550" w:rsidP="00EC6550">
      <w:pPr>
        <w:pStyle w:val="ac"/>
        <w:numPr>
          <w:ilvl w:val="1"/>
          <w:numId w:val="35"/>
        </w:numPr>
        <w:spacing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In the Literature review, students should do the following:</w:t>
      </w:r>
    </w:p>
    <w:p w14:paraId="0F386DEC"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specify the prior research that is the basis for the research question in the term paper;</w:t>
      </w:r>
    </w:p>
    <w:p w14:paraId="02DDB3BB"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identify relevant problems that have not been solved in full in prior research;</w:t>
      </w:r>
    </w:p>
    <w:p w14:paraId="0E44BADE" w14:textId="77777777" w:rsidR="00A77B3E" w:rsidRDefault="00EC6550" w:rsidP="00EC6550">
      <w:pPr>
        <w:numPr>
          <w:ilvl w:val="0"/>
          <w:numId w:val="35"/>
        </w:numPr>
        <w:tabs>
          <w:tab w:val="left" w:pos="1080"/>
        </w:tabs>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define the main concepts, etc. required to address the industrial/customer problem;</w:t>
      </w:r>
    </w:p>
    <w:p w14:paraId="7DC1976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most cases, the Term Paper focuses on a narrow research question. Hence, the overview of prior literature is based only on the relevant research question, not on the entire theme in general. Students should not discuss prior research that has only an indirect relationship to the research question.</w:t>
      </w:r>
    </w:p>
    <w:p w14:paraId="06D99F6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literature review should be based on the most relevant and fundamental prior research in top tier academic journals. Moreover, it is allowed to use reputable business sources, such as well-known business journals, analytical reports, market overviews, and publications from leading consulting firms. The literature review should not consist of only a list of previous studies and the primary conclusions of these studies. In the literature review, students are required to organise prior studies in a systematic way, to identify similarities and differences in these studies and justify the relevance of each prior study for the term paper. When different prior studies come to different conclusions, students should summarise these different conclusions and discuss which conclusion they agree with, using logical arguments and reasoning. Your author’s voice when discussing extant research is highly necessary to demonstrate your ability to summarise and analyse information in a critical manner (constructive critique).</w:t>
      </w:r>
    </w:p>
    <w:p w14:paraId="65C54F17"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Examples of issues that should be discussed in this section include the following:</w:t>
      </w:r>
    </w:p>
    <w:p w14:paraId="5D781E4A" w14:textId="77777777" w:rsidR="00A77B3E" w:rsidRPr="00EC6550" w:rsidRDefault="00EC6550" w:rsidP="00EC6550">
      <w:pPr>
        <w:pStyle w:val="ac"/>
        <w:numPr>
          <w:ilvl w:val="0"/>
          <w:numId w:val="3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articles are important to highlight, and how have these articles contributed to the development of the relationships between the concepts the term paper is focused on?</w:t>
      </w:r>
    </w:p>
    <w:p w14:paraId="642EDD2A" w14:textId="77777777" w:rsidR="00A77B3E" w:rsidRPr="00EC6550" w:rsidRDefault="00EC6550" w:rsidP="00EC6550">
      <w:pPr>
        <w:pStyle w:val="ac"/>
        <w:numPr>
          <w:ilvl w:val="0"/>
          <w:numId w:val="3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what issues do prior studies disagree on?</w:t>
      </w:r>
    </w:p>
    <w:p w14:paraId="74E77DC1" w14:textId="77777777" w:rsidR="00A77B3E" w:rsidRPr="00EC6550" w:rsidRDefault="00EC6550" w:rsidP="00EC6550">
      <w:pPr>
        <w:pStyle w:val="ac"/>
        <w:numPr>
          <w:ilvl w:val="0"/>
          <w:numId w:val="36"/>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how is it possible to develop further the research question – i.e., what issues have not been solved in full in prior research?</w:t>
      </w:r>
    </w:p>
    <w:p w14:paraId="6FD04BB9"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4.5.</w:t>
      </w:r>
      <w:r>
        <w:rPr>
          <w:rFonts w:ascii="Times New Roman" w:hAnsi="Times New Roman" w:cs="Times New Roman"/>
          <w:b/>
          <w:bCs/>
          <w:sz w:val="24"/>
          <w:szCs w:val="24"/>
          <w:lang w:val="en-US" w:eastAsia="en-US"/>
        </w:rPr>
        <w:tab/>
        <w:t>Analytical section</w:t>
      </w:r>
    </w:p>
    <w:p w14:paraId="24F5E6B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analytical section of the term paper should contain a general description of the object of the term paper, full picture of the relevant problem, a proposed consulting project as a solution, and formulation of the research programme.</w:t>
      </w:r>
    </w:p>
    <w:p w14:paraId="08A1446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general description of the object should contain: 1) a brief overview of the analyzed company, including its history of origin, main activities, current market position, and so on; 2) description of the external and internal environment of the company, its main elements, factors and trends using appropriate analytical tools (e.g. SWOT/PESTEL/VRIO). </w:t>
      </w:r>
    </w:p>
    <w:p w14:paraId="2DCA5DFE"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company’s problem should be analyzed thoroughly and in detail. It is essential to identify the underlying causes of the problem and to outline the steps the company has already taken to address it. Based on this analysis, an actionable solution (consulting project) should be proposed, with strong justification for why this project is necessary to implement. A clear, step-by-step research programme should be developed, outlining the instruments and statistical data to be used at each stage of the project. The data should be clearly outlined, including its source, nature, and the time period it covers. </w:t>
      </w:r>
    </w:p>
    <w:p w14:paraId="478497B0"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4.6.</w:t>
      </w:r>
      <w:r>
        <w:rPr>
          <w:rFonts w:ascii="Times New Roman" w:hAnsi="Times New Roman" w:cs="Times New Roman"/>
          <w:b/>
          <w:bCs/>
          <w:sz w:val="24"/>
          <w:szCs w:val="24"/>
          <w:lang w:val="en-US" w:eastAsia="en-US"/>
        </w:rPr>
        <w:tab/>
        <w:t>Project section</w:t>
      </w:r>
    </w:p>
    <w:p w14:paraId="44BC208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Project section is the central part of this format. The basic requirement for this section is to present a comprehensive, thorough and complete solution to the problem studied in the term paper. It must include forecasts, supported by calculations, that demonstrate the anticipated outcomes of implementing these measures. This section should NOT include only general recommendations or general suggestions for further development. All of the suggestions and recommendations should be developed to the stage of implementation and should guide action, be detailed and precise. The term paper should show how these measures relate to the indicators relevant for the firm, organisation, etc.</w:t>
      </w:r>
    </w:p>
    <w:p w14:paraId="003933AA"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content of the project part should be drawn up </w:t>
      </w:r>
      <w:r>
        <w:rPr>
          <w:rFonts w:ascii="Times New Roman" w:hAnsi="Times New Roman" w:cs="Times New Roman"/>
          <w:b/>
          <w:bCs/>
          <w:sz w:val="24"/>
          <w:szCs w:val="24"/>
          <w:lang w:val="en-US" w:eastAsia="en-US"/>
        </w:rPr>
        <w:t>either</w:t>
      </w:r>
      <w:r>
        <w:rPr>
          <w:rFonts w:ascii="Times New Roman" w:hAnsi="Times New Roman" w:cs="Times New Roman"/>
          <w:sz w:val="24"/>
          <w:szCs w:val="24"/>
          <w:lang w:val="en-US" w:eastAsia="en-US"/>
        </w:rPr>
        <w:t xml:space="preserve"> in the form of a </w:t>
      </w:r>
      <w:r>
        <w:rPr>
          <w:rFonts w:ascii="Times New Roman" w:hAnsi="Times New Roman" w:cs="Times New Roman"/>
          <w:i/>
          <w:iCs/>
          <w:sz w:val="24"/>
          <w:szCs w:val="24"/>
          <w:lang w:val="en-US" w:eastAsia="en-US"/>
        </w:rPr>
        <w:t>project charter</w:t>
      </w:r>
      <w:r>
        <w:rPr>
          <w:rFonts w:ascii="Times New Roman" w:hAnsi="Times New Roman" w:cs="Times New Roman"/>
          <w:sz w:val="24"/>
          <w:szCs w:val="24"/>
          <w:lang w:val="en-US" w:eastAsia="en-US"/>
        </w:rPr>
        <w:t xml:space="preserve"> </w:t>
      </w:r>
      <w:r>
        <w:rPr>
          <w:rFonts w:ascii="Times New Roman" w:hAnsi="Times New Roman" w:cs="Times New Roman"/>
          <w:b/>
          <w:bCs/>
          <w:sz w:val="24"/>
          <w:szCs w:val="24"/>
          <w:lang w:val="en-US" w:eastAsia="en-US"/>
        </w:rPr>
        <w:t>or</w:t>
      </w:r>
      <w:r>
        <w:rPr>
          <w:rFonts w:ascii="Times New Roman" w:hAnsi="Times New Roman" w:cs="Times New Roman"/>
          <w:sz w:val="24"/>
          <w:szCs w:val="24"/>
          <w:lang w:val="en-US" w:eastAsia="en-US"/>
        </w:rPr>
        <w:t xml:space="preserve"> in the form of a </w:t>
      </w:r>
      <w:r>
        <w:rPr>
          <w:rFonts w:ascii="Times New Roman" w:hAnsi="Times New Roman" w:cs="Times New Roman"/>
          <w:i/>
          <w:iCs/>
          <w:sz w:val="24"/>
          <w:szCs w:val="24"/>
          <w:lang w:val="en-US" w:eastAsia="en-US"/>
        </w:rPr>
        <w:t>business plan</w:t>
      </w:r>
      <w:r>
        <w:rPr>
          <w:rFonts w:ascii="Times New Roman" w:hAnsi="Times New Roman" w:cs="Times New Roman"/>
          <w:sz w:val="24"/>
          <w:szCs w:val="24"/>
          <w:lang w:val="en-US" w:eastAsia="en-US"/>
        </w:rPr>
        <w:t>.</w:t>
      </w:r>
    </w:p>
    <w:p w14:paraId="2D7FB8F5"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4.6.1.</w:t>
      </w:r>
      <w:r>
        <w:rPr>
          <w:rFonts w:ascii="Times New Roman" w:hAnsi="Times New Roman" w:cs="Times New Roman"/>
          <w:b/>
          <w:bCs/>
          <w:sz w:val="24"/>
          <w:szCs w:val="24"/>
          <w:lang w:val="en-US" w:eastAsia="en-US"/>
        </w:rPr>
        <w:tab/>
        <w:t>Project section: project charter</w:t>
      </w:r>
    </w:p>
    <w:p w14:paraId="17E74B53"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project charter is developed when the primary objective of the consulting project is to enhance the company's existing operations. The structure of the project charter typically includes the following:</w:t>
      </w:r>
    </w:p>
    <w:p w14:paraId="1F41797C"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eastAsia="en-US"/>
        </w:rPr>
        <w:t>Prerequisites for project initiation</w:t>
      </w:r>
      <w:r>
        <w:rPr>
          <w:rFonts w:ascii="Times New Roman" w:hAnsi="Times New Roman" w:cs="Times New Roman"/>
          <w:sz w:val="24"/>
          <w:szCs w:val="24"/>
          <w:lang w:val="en-US" w:eastAsia="en-US"/>
        </w:rPr>
        <w:t xml:space="preserve"> - the reasons for starting the project, including any internal or external factors that justify the need for improvement.</w:t>
      </w:r>
    </w:p>
    <w:p w14:paraId="2DDE44B8"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eastAsia="en-US"/>
        </w:rPr>
        <w:t>Project goals</w:t>
      </w:r>
      <w:r>
        <w:rPr>
          <w:rFonts w:ascii="Times New Roman" w:hAnsi="Times New Roman" w:cs="Times New Roman"/>
          <w:sz w:val="24"/>
          <w:szCs w:val="24"/>
          <w:lang w:val="en-US" w:eastAsia="en-US"/>
        </w:rPr>
        <w:t xml:space="preserve"> - clearly defined outcomes that the project aims to achieve, aligning with the company’s broader strategic objectives.</w:t>
      </w:r>
    </w:p>
    <w:p w14:paraId="42FF02F0"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eastAsia="en-US"/>
        </w:rPr>
        <w:t>Project objectives</w:t>
      </w:r>
      <w:r>
        <w:rPr>
          <w:rFonts w:ascii="Times New Roman" w:hAnsi="Times New Roman" w:cs="Times New Roman"/>
          <w:sz w:val="24"/>
          <w:szCs w:val="24"/>
          <w:lang w:val="en-US" w:eastAsia="en-US"/>
        </w:rPr>
        <w:t xml:space="preserve"> - specific, measurable targets that need to be accomplished to meet the overall project goals.</w:t>
      </w:r>
    </w:p>
    <w:p w14:paraId="4C207E97"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eastAsia="en-US"/>
        </w:rPr>
        <w:t>High-level description of the project content</w:t>
      </w:r>
      <w:r>
        <w:rPr>
          <w:rFonts w:ascii="Times New Roman" w:hAnsi="Times New Roman" w:cs="Times New Roman"/>
          <w:sz w:val="24"/>
          <w:szCs w:val="24"/>
          <w:lang w:val="en-US" w:eastAsia="en-US"/>
        </w:rPr>
        <w:t xml:space="preserve">– a concise description of the project’s main tasks, outcomes, and boundaries, giving a broad picture of what the project will encompass. </w:t>
      </w:r>
      <w:r>
        <w:rPr>
          <w:rFonts w:ascii="Times New Roman" w:hAnsi="Times New Roman" w:cs="Times New Roman"/>
          <w:b/>
          <w:bCs/>
          <w:sz w:val="24"/>
          <w:szCs w:val="24"/>
          <w:lang w:val="en-US" w:eastAsia="en-US"/>
        </w:rPr>
        <w:t>This is the main part of the project charter, hence, it should be more extensive compared to other subsections of the project charter.</w:t>
      </w:r>
    </w:p>
    <w:p w14:paraId="15A532B0"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Product and project requirements</w:t>
      </w:r>
      <w:r>
        <w:rPr>
          <w:rFonts w:ascii="Times New Roman" w:hAnsi="Times New Roman" w:cs="Times New Roman"/>
          <w:sz w:val="24"/>
          <w:szCs w:val="24"/>
          <w:lang w:val="en-US" w:eastAsia="en-US"/>
        </w:rPr>
        <w:t xml:space="preserve"> - detailed specifications and standards that the project or product must meet, ensuring alignment with stakeholder expectations.</w:t>
      </w:r>
    </w:p>
    <w:p w14:paraId="7D963684"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High-level project risks</w:t>
      </w:r>
      <w:r>
        <w:rPr>
          <w:rFonts w:ascii="Times New Roman" w:hAnsi="Times New Roman" w:cs="Times New Roman"/>
          <w:sz w:val="24"/>
          <w:szCs w:val="24"/>
          <w:lang w:val="en-US" w:eastAsia="en-US"/>
        </w:rPr>
        <w:t xml:space="preserve"> - identification of potential risks that could affect the project, along with preliminary strategies for mitigation.</w:t>
      </w:r>
    </w:p>
    <w:p w14:paraId="06B66915"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Project limitations</w:t>
      </w:r>
      <w:r>
        <w:rPr>
          <w:rFonts w:ascii="Times New Roman" w:hAnsi="Times New Roman" w:cs="Times New Roman"/>
          <w:sz w:val="24"/>
          <w:szCs w:val="24"/>
          <w:lang w:val="en-US" w:eastAsia="en-US"/>
        </w:rPr>
        <w:t xml:space="preserve"> - constraints such as budget, time, resources, or scope that may impact the project's execution.</w:t>
      </w:r>
    </w:p>
    <w:p w14:paraId="1EE9F950"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Project assumptions</w:t>
      </w:r>
      <w:r>
        <w:rPr>
          <w:rFonts w:ascii="Times New Roman" w:hAnsi="Times New Roman" w:cs="Times New Roman"/>
          <w:sz w:val="24"/>
          <w:szCs w:val="24"/>
          <w:lang w:val="en-US" w:eastAsia="en-US"/>
        </w:rPr>
        <w:t xml:space="preserve"> - any assumptions made during the planning process regarding resources, timelines, or other factors that could influence project success.</w:t>
      </w:r>
    </w:p>
    <w:p w14:paraId="110E2BC3" w14:textId="77777777" w:rsidR="00A77B3E" w:rsidRDefault="00EC6550" w:rsidP="00EC6550">
      <w:pPr>
        <w:numPr>
          <w:ilvl w:val="0"/>
          <w:numId w:val="13"/>
        </w:numPr>
        <w:tabs>
          <w:tab w:val="clear" w:pos="-1440"/>
          <w:tab w:val="left" w:pos="720"/>
          <w:tab w:val="num" w:pos="1134"/>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Criteria for the success of the project</w:t>
      </w:r>
      <w:r>
        <w:rPr>
          <w:rFonts w:ascii="Times New Roman" w:hAnsi="Times New Roman" w:cs="Times New Roman"/>
          <w:sz w:val="24"/>
          <w:szCs w:val="24"/>
          <w:lang w:val="en-US" w:eastAsia="en-US"/>
        </w:rPr>
        <w:t xml:space="preserve"> - metrics or KPIs that will be used to assess whether the project has met its goals.</w:t>
      </w:r>
    </w:p>
    <w:p w14:paraId="67B18612" w14:textId="77777777" w:rsidR="00A77B3E" w:rsidRDefault="00EC6550">
      <w:pPr>
        <w:numPr>
          <w:ilvl w:val="0"/>
          <w:numId w:val="13"/>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Summary schedule of control events</w:t>
      </w:r>
      <w:r>
        <w:rPr>
          <w:rFonts w:ascii="Times New Roman" w:hAnsi="Times New Roman" w:cs="Times New Roman"/>
          <w:sz w:val="24"/>
          <w:szCs w:val="24"/>
          <w:lang w:val="en-US" w:eastAsia="en-US"/>
        </w:rPr>
        <w:t xml:space="preserve"> - a high-level timeline of key milestones, control events, and checkpoints to monitor progress and ensure the project stays on track.</w:t>
      </w:r>
    </w:p>
    <w:p w14:paraId="20713D27" w14:textId="77777777" w:rsidR="00A77B3E" w:rsidRDefault="00EC6550">
      <w:pPr>
        <w:numPr>
          <w:ilvl w:val="0"/>
          <w:numId w:val="13"/>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Appointment of a project manager</w:t>
      </w:r>
      <w:r>
        <w:rPr>
          <w:rFonts w:ascii="Times New Roman" w:hAnsi="Times New Roman" w:cs="Times New Roman"/>
          <w:sz w:val="24"/>
          <w:szCs w:val="24"/>
          <w:lang w:val="en-US" w:eastAsia="en-US"/>
        </w:rPr>
        <w:t xml:space="preserve"> - the formal designation of a project manager, who will oversee the project and ensure its successful completion.</w:t>
      </w:r>
    </w:p>
    <w:p w14:paraId="3343C820" w14:textId="77777777" w:rsidR="00A77B3E" w:rsidRDefault="00EC6550">
      <w:pPr>
        <w:numPr>
          <w:ilvl w:val="0"/>
          <w:numId w:val="13"/>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Powers and responsibilities of the project manager</w:t>
      </w:r>
      <w:r>
        <w:rPr>
          <w:rFonts w:ascii="Times New Roman" w:hAnsi="Times New Roman" w:cs="Times New Roman"/>
          <w:sz w:val="24"/>
          <w:szCs w:val="24"/>
          <w:lang w:val="en-US" w:eastAsia="en-US"/>
        </w:rPr>
        <w:t xml:space="preserve"> - a clear outline of the authority and responsibilities granted to the project manager, including decision-making powers and accountability.</w:t>
      </w:r>
    </w:p>
    <w:p w14:paraId="4A614DFD" w14:textId="77777777" w:rsidR="00A77B3E" w:rsidRDefault="00EC6550">
      <w:pPr>
        <w:numPr>
          <w:ilvl w:val="0"/>
          <w:numId w:val="13"/>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Approval sheet (for consulting format)</w:t>
      </w:r>
      <w:r>
        <w:rPr>
          <w:rFonts w:ascii="Times New Roman" w:hAnsi="Times New Roman" w:cs="Times New Roman"/>
          <w:sz w:val="24"/>
          <w:szCs w:val="24"/>
          <w:lang w:val="en-US" w:eastAsia="en-US"/>
        </w:rPr>
        <w:t xml:space="preserve"> - a formal document signed by key stakeholders to approve the project charter and authorize the start of the project. Additionally, Approval sheet should contain feedback (review) of the work done.</w:t>
      </w:r>
    </w:p>
    <w:p w14:paraId="11F9BF00"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4.6.2.</w:t>
      </w:r>
      <w:r>
        <w:rPr>
          <w:rFonts w:ascii="Times New Roman" w:hAnsi="Times New Roman" w:cs="Times New Roman"/>
          <w:b/>
          <w:bCs/>
          <w:sz w:val="24"/>
          <w:szCs w:val="24"/>
          <w:lang w:val="en-US" w:eastAsia="en-US"/>
        </w:rPr>
        <w:tab/>
        <w:t>Project section: business plan</w:t>
      </w:r>
    </w:p>
    <w:p w14:paraId="35211F8B"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business plan is created when the goal is to establish a new business, launch a new product, or introduce a new service. The differences to the term project “Business plan” (2</w:t>
      </w:r>
      <w:r>
        <w:rPr>
          <w:rFonts w:ascii="Times New Roman" w:hAnsi="Times New Roman" w:cs="Times New Roman"/>
          <w:sz w:val="24"/>
          <w:szCs w:val="24"/>
          <w:vertAlign w:val="superscript"/>
          <w:lang w:val="en-US" w:eastAsia="en-US"/>
        </w:rPr>
        <w:t>nd</w:t>
      </w:r>
      <w:r>
        <w:rPr>
          <w:rFonts w:ascii="Times New Roman" w:hAnsi="Times New Roman" w:cs="Times New Roman"/>
          <w:sz w:val="24"/>
          <w:szCs w:val="24"/>
          <w:lang w:val="en-US" w:eastAsia="en-US"/>
        </w:rPr>
        <w:t xml:space="preserve"> year of studies) are more advanced and detailed report structure and for consulting format evidence of approval by the company representatives in the approval sheet. </w:t>
      </w:r>
    </w:p>
    <w:p w14:paraId="52C3E858"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structure of the business plan, as a rule, is as follows:</w:t>
      </w:r>
    </w:p>
    <w:p w14:paraId="40B5516F"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Resume</w:t>
      </w:r>
      <w:r>
        <w:rPr>
          <w:lang w:val="en-US" w:eastAsia="en-US"/>
        </w:rPr>
        <w:t xml:space="preserve"> </w:t>
      </w:r>
      <w:r>
        <w:rPr>
          <w:rFonts w:ascii="Times New Roman" w:hAnsi="Times New Roman" w:cs="Times New Roman"/>
          <w:sz w:val="24"/>
          <w:szCs w:val="24"/>
          <w:lang w:val="en-US" w:eastAsia="en-US"/>
        </w:rPr>
        <w:t>- a brief executive summary providing an overview of the business plan, highlighting key points such as the business idea, target market, and financial projections.</w:t>
      </w:r>
    </w:p>
    <w:p w14:paraId="0701E486" w14:textId="77777777" w:rsidR="00A77B3E" w:rsidRDefault="00EC6550">
      <w:pPr>
        <w:numPr>
          <w:ilvl w:val="0"/>
          <w:numId w:val="14"/>
        </w:numPr>
        <w:tabs>
          <w:tab w:val="left" w:pos="720"/>
          <w:tab w:val="left" w:pos="1440"/>
        </w:tabs>
        <w:spacing w:after="0" w:line="360" w:lineRule="auto"/>
        <w:ind w:left="1440" w:hanging="360"/>
        <w:rPr>
          <w:rFonts w:ascii="Times New Roman" w:hAnsi="Times New Roman" w:cs="Times New Roman"/>
          <w:sz w:val="24"/>
          <w:szCs w:val="24"/>
          <w:lang w:val="en-US"/>
        </w:rPr>
      </w:pPr>
      <w:r>
        <w:rPr>
          <w:rFonts w:ascii="Times New Roman" w:hAnsi="Times New Roman" w:cs="Times New Roman"/>
          <w:sz w:val="24"/>
          <w:szCs w:val="24"/>
          <w:u w:val="single"/>
          <w:lang w:val="en-US" w:eastAsia="en-US"/>
        </w:rPr>
        <w:t>New businesses/market entrance/products/services description</w:t>
      </w:r>
      <w:r>
        <w:rPr>
          <w:rFonts w:ascii="Times New Roman" w:hAnsi="Times New Roman" w:cs="Times New Roman"/>
          <w:sz w:val="24"/>
          <w:szCs w:val="24"/>
          <w:lang w:val="en-US" w:eastAsia="en-US"/>
        </w:rPr>
        <w:t xml:space="preserve"> - a detailed outline of the new unit(s) and the value they aim to deliver to the market.</w:t>
      </w:r>
    </w:p>
    <w:p w14:paraId="6EA889F2"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Goals and objectives</w:t>
      </w:r>
      <w:r>
        <w:rPr>
          <w:lang w:val="en-US" w:eastAsia="en-US"/>
        </w:rPr>
        <w:t xml:space="preserve"> - </w:t>
      </w:r>
      <w:r>
        <w:rPr>
          <w:rFonts w:ascii="Times New Roman" w:hAnsi="Times New Roman" w:cs="Times New Roman"/>
          <w:sz w:val="24"/>
          <w:szCs w:val="24"/>
          <w:lang w:val="en-US" w:eastAsia="en-US"/>
        </w:rPr>
        <w:t>clearly defined, measurable targets the new unit(s) intend(s) to achieve, both in the short-term and long-term.</w:t>
      </w:r>
    </w:p>
    <w:p w14:paraId="52C0FBA1"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Market analysis</w:t>
      </w:r>
      <w:r>
        <w:rPr>
          <w:rFonts w:ascii="Times New Roman" w:hAnsi="Times New Roman" w:cs="Times New Roman"/>
          <w:sz w:val="24"/>
          <w:szCs w:val="24"/>
          <w:lang w:val="en-US" w:eastAsia="en-US"/>
        </w:rPr>
        <w:t xml:space="preserve"> - an evaluation of the target market, including customer segments, competitors, market trends, and potential growth opportunities.</w:t>
      </w:r>
    </w:p>
    <w:p w14:paraId="50822CEC"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Marketing plan</w:t>
      </w:r>
      <w:r>
        <w:rPr>
          <w:rFonts w:ascii="Times New Roman" w:hAnsi="Times New Roman" w:cs="Times New Roman"/>
          <w:sz w:val="24"/>
          <w:szCs w:val="24"/>
          <w:lang w:val="en-US" w:eastAsia="en-US"/>
        </w:rPr>
        <w:t xml:space="preserve"> - strategy detailing how the business will promote its products or services, outlining pricing, distribution channels, and promotional tactics.</w:t>
      </w:r>
    </w:p>
    <w:p w14:paraId="2D0246FB"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Production plan</w:t>
      </w:r>
      <w:r>
        <w:rPr>
          <w:lang w:val="en-US" w:eastAsia="en-US"/>
        </w:rPr>
        <w:t xml:space="preserve"> </w:t>
      </w:r>
      <w:r>
        <w:rPr>
          <w:rFonts w:ascii="Times New Roman" w:hAnsi="Times New Roman" w:cs="Times New Roman"/>
          <w:sz w:val="24"/>
          <w:szCs w:val="24"/>
          <w:lang w:val="en-US" w:eastAsia="en-US"/>
        </w:rPr>
        <w:t>- a breakdown of how the products or services will be produced or delivered, including resources, suppliers, and timelines.</w:t>
      </w:r>
    </w:p>
    <w:p w14:paraId="4B69DE94"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Organizational plan</w:t>
      </w:r>
      <w:r>
        <w:rPr>
          <w:rFonts w:ascii="Times New Roman" w:hAnsi="Times New Roman" w:cs="Times New Roman"/>
          <w:sz w:val="24"/>
          <w:szCs w:val="24"/>
          <w:lang w:val="en-US" w:eastAsia="en-US"/>
        </w:rPr>
        <w:t xml:space="preserve"> - a description of the business’s organizational structure, highlighting key personnel, roles, and responsibilities, along with the management approach.</w:t>
      </w:r>
    </w:p>
    <w:p w14:paraId="378CB3F9"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Sources and amount of funds required</w:t>
      </w:r>
      <w:r>
        <w:rPr>
          <w:rFonts w:ascii="Times New Roman" w:hAnsi="Times New Roman" w:cs="Times New Roman"/>
          <w:sz w:val="24"/>
          <w:szCs w:val="24"/>
          <w:lang w:val="en-US" w:eastAsia="en-US"/>
        </w:rPr>
        <w:t xml:space="preserve"> - an outline of the capital needed to start or expand the business, specifying funding sources and how the funds will be allocated.</w:t>
      </w:r>
    </w:p>
    <w:p w14:paraId="2BE139FD"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Risk assessment</w:t>
      </w:r>
      <w:r>
        <w:rPr>
          <w:rFonts w:ascii="Times New Roman" w:hAnsi="Times New Roman" w:cs="Times New Roman"/>
          <w:sz w:val="24"/>
          <w:szCs w:val="24"/>
          <w:lang w:val="en-US" w:eastAsia="en-US"/>
        </w:rPr>
        <w:t xml:space="preserve"> - identification of potential risks that could impact the business, along with strategies for mitigating these risks.</w:t>
      </w:r>
    </w:p>
    <w:p w14:paraId="7A7A7347"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Financial plan (budget)</w:t>
      </w:r>
      <w:r>
        <w:rPr>
          <w:rFonts w:ascii="Times New Roman" w:hAnsi="Times New Roman" w:cs="Times New Roman"/>
          <w:sz w:val="24"/>
          <w:szCs w:val="24"/>
          <w:lang w:val="en-US" w:eastAsia="en-US"/>
        </w:rPr>
        <w:t xml:space="preserve"> - a detailed financial forecast, including income statements, cash flow projections, and balance sheets, to demonstrate the business’s profitability and financial sustainability.</w:t>
      </w:r>
    </w:p>
    <w:p w14:paraId="46A558DD"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 xml:space="preserve">Investment plan </w:t>
      </w:r>
      <w:r>
        <w:rPr>
          <w:rFonts w:ascii="Times New Roman" w:hAnsi="Times New Roman" w:cs="Times New Roman"/>
          <w:sz w:val="24"/>
          <w:szCs w:val="24"/>
          <w:lang w:val="en-US" w:eastAsia="en-US"/>
        </w:rPr>
        <w:t>- required capital, funding sources, projected returns, timelines for investments, the allocation of funds across various business activities, potential risks, and the description of how the investments align with the overall business strategy and growth objectives.</w:t>
      </w:r>
    </w:p>
    <w:p w14:paraId="504EE9AE"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Risk assessment</w:t>
      </w:r>
      <w:r>
        <w:rPr>
          <w:rFonts w:ascii="Times New Roman" w:hAnsi="Times New Roman" w:cs="Times New Roman"/>
          <w:sz w:val="24"/>
          <w:szCs w:val="24"/>
          <w:lang w:val="en-US" w:eastAsia="en-US"/>
        </w:rPr>
        <w:t xml:space="preserve"> - identification of potential risks that could impact the business, along with strategies for mitigating these risks.</w:t>
      </w:r>
    </w:p>
    <w:p w14:paraId="7E67986A" w14:textId="77777777" w:rsidR="00A77B3E" w:rsidRDefault="00EC6550">
      <w:pPr>
        <w:numPr>
          <w:ilvl w:val="0"/>
          <w:numId w:val="14"/>
        </w:numPr>
        <w:tabs>
          <w:tab w:val="left" w:pos="720"/>
          <w:tab w:val="left" w:pos="1440"/>
        </w:tabs>
        <w:spacing w:after="0" w:line="360" w:lineRule="auto"/>
        <w:ind w:left="1440" w:hanging="360"/>
        <w:jc w:val="both"/>
        <w:rPr>
          <w:rFonts w:ascii="Times New Roman" w:hAnsi="Times New Roman" w:cs="Times New Roman"/>
          <w:sz w:val="24"/>
          <w:szCs w:val="24"/>
          <w:lang w:val="en-US"/>
        </w:rPr>
      </w:pPr>
      <w:r>
        <w:rPr>
          <w:rFonts w:ascii="Times New Roman" w:hAnsi="Times New Roman" w:cs="Times New Roman"/>
          <w:sz w:val="24"/>
          <w:szCs w:val="24"/>
          <w:u w:val="single"/>
          <w:lang w:val="en-US" w:eastAsia="en-US"/>
        </w:rPr>
        <w:t>Approval sheet (for consulting format)</w:t>
      </w:r>
      <w:r>
        <w:rPr>
          <w:rFonts w:ascii="Times New Roman" w:hAnsi="Times New Roman" w:cs="Times New Roman"/>
          <w:sz w:val="24"/>
          <w:szCs w:val="24"/>
          <w:lang w:val="en-US" w:eastAsia="en-US"/>
        </w:rPr>
        <w:t xml:space="preserve"> - a formal document that signifies the endorsement of key stakeholders regarding the proposed plan. Additionally, Approval sheet should contain feedback (review) of the work done.</w:t>
      </w:r>
    </w:p>
    <w:p w14:paraId="674F2366"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the purposes of preparing the term paper in consulting format the UNIDO “Guidelines for the preparation of industrial feasibility studies for consulting firms”, methodological recommendations of the Ministry of Economic Development can be used as reference.</w:t>
      </w:r>
    </w:p>
    <w:p w14:paraId="620DFADC"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4.7.</w:t>
      </w:r>
      <w:r>
        <w:rPr>
          <w:rFonts w:ascii="Times New Roman" w:hAnsi="Times New Roman" w:cs="Times New Roman"/>
          <w:b/>
          <w:bCs/>
          <w:sz w:val="24"/>
          <w:szCs w:val="24"/>
          <w:lang w:val="en-US" w:eastAsia="en-US"/>
        </w:rPr>
        <w:tab/>
        <w:t>Conclusion</w:t>
      </w:r>
    </w:p>
    <w:p w14:paraId="4D5DBEF6"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Conclusion is the final section of the term paper. In this section, students are required to summarise the theoretical and practical parts of the term paper and to outline potential directions for future research.</w:t>
      </w:r>
    </w:p>
    <w:p w14:paraId="2073B292"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conclusion should contain the following:</w:t>
      </w:r>
    </w:p>
    <w:p w14:paraId="11963E4B" w14:textId="77777777" w:rsidR="00A77B3E" w:rsidRPr="00EC6550" w:rsidRDefault="00EC6550" w:rsidP="00EC6550">
      <w:pPr>
        <w:pStyle w:val="ac"/>
        <w:numPr>
          <w:ilvl w:val="0"/>
          <w:numId w:val="3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brief summary of the conducted analysis, focusing on the goals and objectives laid out in the project charter or business plan;</w:t>
      </w:r>
    </w:p>
    <w:p w14:paraId="4BE08003" w14:textId="77777777" w:rsidR="00A77B3E" w:rsidRPr="00EC6550" w:rsidRDefault="00EC6550" w:rsidP="00EC6550">
      <w:pPr>
        <w:pStyle w:val="ac"/>
        <w:numPr>
          <w:ilvl w:val="0"/>
          <w:numId w:val="3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a general summary of the key results, highlighting how the proposed measures and business strategies align with the project’s objectives and research focus;</w:t>
      </w:r>
    </w:p>
    <w:p w14:paraId="7E9BD8D7" w14:textId="77777777" w:rsidR="00A77B3E" w:rsidRPr="00EC6550" w:rsidRDefault="00EC6550" w:rsidP="00EC6550">
      <w:pPr>
        <w:pStyle w:val="ac"/>
        <w:numPr>
          <w:ilvl w:val="0"/>
          <w:numId w:val="3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theoretical</w:t>
      </w:r>
      <w:r w:rsidR="00A77B3E">
        <w:rPr>
          <w:rStyle w:val="a7"/>
          <w:lang w:val="en-US"/>
        </w:rPr>
        <w:footnoteReference w:id="5"/>
      </w:r>
      <w:r w:rsidRPr="00EC6550">
        <w:rPr>
          <w:rFonts w:ascii="Times New Roman" w:hAnsi="Times New Roman" w:cs="Times New Roman"/>
          <w:sz w:val="24"/>
          <w:szCs w:val="24"/>
          <w:lang w:val="en-US" w:eastAsia="en-US"/>
        </w:rPr>
        <w:t xml:space="preserve">/industrial contribution of the research together with the proposed managerial implications. For instance, how the project charter contributes to improving business operations or how the business plan aids in launching new ventures, products, or services effectively. The significance of this research for firms and the industry as a whole should be clearly outlined. </w:t>
      </w:r>
    </w:p>
    <w:p w14:paraId="3BDAA392" w14:textId="77777777" w:rsidR="00A77B3E" w:rsidRPr="00EC6550" w:rsidRDefault="00EC6550" w:rsidP="00EC6550">
      <w:pPr>
        <w:pStyle w:val="ac"/>
        <w:numPr>
          <w:ilvl w:val="0"/>
          <w:numId w:val="3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the primary limitations of the term paper, and how these limitations could be overcome in future studies;</w:t>
      </w:r>
    </w:p>
    <w:p w14:paraId="4DC1EE6E" w14:textId="77777777" w:rsidR="00A77B3E" w:rsidRPr="00EC6550" w:rsidRDefault="00EC6550" w:rsidP="00EC6550">
      <w:pPr>
        <w:pStyle w:val="ac"/>
        <w:numPr>
          <w:ilvl w:val="0"/>
          <w:numId w:val="37"/>
        </w:numPr>
        <w:tabs>
          <w:tab w:val="left" w:pos="1080"/>
        </w:tabs>
        <w:spacing w:after="0" w:line="360" w:lineRule="auto"/>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whether using different assumptions, methodologies, or analytical approaches could lead to alternative conclusions, and whether they could enhance the results;</w:t>
      </w:r>
    </w:p>
    <w:p w14:paraId="23E4DC5C"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total number of conclusions can differ but should be between at least 3 to 5. With more than 5 conclusion statements, it could be useful to impose additional structure on these conclusions – for example, by placing conclusions into groups.</w:t>
      </w:r>
    </w:p>
    <w:p w14:paraId="1DE68C91"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final section should not merely repeat what has been said before, but it should offer a thoughtful summary, beginning with a concise review of the analysis and the purpose of the research. It should also highlight how the findings correspond to the initial research questions and industrial problem. The number of conclusions should be between three and five, and if there are more, it may be necessary to organize them into categories based on their themes.</w:t>
      </w:r>
    </w:p>
    <w:p w14:paraId="30AB53AB" w14:textId="77777777" w:rsidR="00A77B3E" w:rsidRDefault="00A77B3E">
      <w:pPr>
        <w:rPr>
          <w:rFonts w:ascii="Times New Roman" w:hAnsi="Times New Roman" w:cs="Times New Roman"/>
          <w:b/>
          <w:bCs/>
          <w:sz w:val="24"/>
          <w:szCs w:val="24"/>
          <w:lang w:val="en-US"/>
        </w:rPr>
      </w:pPr>
    </w:p>
    <w:p w14:paraId="37B59B6B" w14:textId="77777777" w:rsidR="00A77B3E" w:rsidRDefault="00EC6550">
      <w:pPr>
        <w:pStyle w:val="1"/>
        <w:pageBreakBefore/>
        <w:rPr>
          <w:lang w:val="en-US"/>
        </w:rPr>
      </w:pPr>
      <w:bookmarkStart w:id="12" w:name="h.tyjcwt"/>
      <w:bookmarkStart w:id="13" w:name="_Toc180069388"/>
      <w:bookmarkEnd w:id="12"/>
      <w:r>
        <w:rPr>
          <w:lang w:val="en-US" w:eastAsia="en-US"/>
        </w:rPr>
        <w:t>5. TERM PAPER REQUIREMENTS BY THE FIELDS OF STUDIES</w:t>
      </w:r>
      <w:bookmarkEnd w:id="13"/>
    </w:p>
    <w:p w14:paraId="4D18189C" w14:textId="77777777" w:rsidR="00A77B3E" w:rsidRDefault="00EC6550">
      <w:pPr>
        <w:spacing w:before="280" w:after="280" w:line="276" w:lineRule="auto"/>
        <w:rPr>
          <w:rFonts w:ascii="Times New Roman" w:hAnsi="Times New Roman" w:cs="Times New Roman"/>
          <w:sz w:val="24"/>
          <w:szCs w:val="24"/>
          <w:lang w:val="en-US"/>
        </w:rPr>
      </w:pPr>
      <w:r>
        <w:rPr>
          <w:rFonts w:ascii="Times New Roman" w:hAnsi="Times New Roman" w:cs="Times New Roman"/>
          <w:sz w:val="24"/>
          <w:szCs w:val="24"/>
          <w:lang w:val="en-US" w:eastAsia="en-US"/>
        </w:rPr>
        <w:t>Depending on the student's specialization, the term paper must meet the requirements of the following fields of study:</w:t>
      </w:r>
    </w:p>
    <w:p w14:paraId="3074F01D" w14:textId="77777777" w:rsidR="00A77B3E" w:rsidRPr="00EC6550" w:rsidRDefault="00EC6550" w:rsidP="00EC6550">
      <w:pPr>
        <w:pStyle w:val="ac"/>
        <w:numPr>
          <w:ilvl w:val="0"/>
          <w:numId w:val="38"/>
        </w:numPr>
        <w:tabs>
          <w:tab w:val="left" w:pos="1080"/>
        </w:tabs>
        <w:spacing w:after="0" w:line="276" w:lineRule="auto"/>
        <w:rPr>
          <w:rFonts w:ascii="Times New Roman" w:hAnsi="Times New Roman" w:cs="Times New Roman"/>
          <w:sz w:val="24"/>
          <w:szCs w:val="24"/>
          <w:lang w:val="en-US"/>
        </w:rPr>
      </w:pPr>
      <w:r w:rsidRPr="00EC6550">
        <w:rPr>
          <w:rFonts w:ascii="Times New Roman" w:hAnsi="Times New Roman" w:cs="Times New Roman"/>
          <w:b/>
          <w:bCs/>
          <w:sz w:val="24"/>
          <w:szCs w:val="24"/>
          <w:lang w:val="en-US" w:eastAsia="en-US"/>
        </w:rPr>
        <w:t>Quantitative Economics</w:t>
      </w:r>
      <w:r w:rsidRPr="00EC6550">
        <w:rPr>
          <w:rFonts w:ascii="Times New Roman" w:hAnsi="Times New Roman" w:cs="Times New Roman"/>
          <w:sz w:val="24"/>
          <w:szCs w:val="24"/>
          <w:lang w:val="en-US" w:eastAsia="en-US"/>
        </w:rPr>
        <w:t xml:space="preserve"> – 38.03.01 Economics</w:t>
      </w:r>
    </w:p>
    <w:p w14:paraId="112C6167" w14:textId="77777777" w:rsidR="00A77B3E" w:rsidRPr="00EC6550" w:rsidRDefault="00EC6550" w:rsidP="00EC6550">
      <w:pPr>
        <w:pStyle w:val="ac"/>
        <w:numPr>
          <w:ilvl w:val="0"/>
          <w:numId w:val="38"/>
        </w:numPr>
        <w:tabs>
          <w:tab w:val="left" w:pos="1080"/>
        </w:tabs>
        <w:spacing w:after="0" w:line="276" w:lineRule="auto"/>
        <w:rPr>
          <w:rFonts w:ascii="Times New Roman" w:hAnsi="Times New Roman" w:cs="Times New Roman"/>
          <w:sz w:val="24"/>
          <w:szCs w:val="24"/>
          <w:lang w:val="en-US"/>
        </w:rPr>
      </w:pPr>
      <w:r w:rsidRPr="00EC6550">
        <w:rPr>
          <w:rFonts w:ascii="Times New Roman" w:hAnsi="Times New Roman" w:cs="Times New Roman"/>
          <w:b/>
          <w:bCs/>
          <w:sz w:val="24"/>
          <w:szCs w:val="24"/>
          <w:lang w:val="en-US" w:eastAsia="en-US"/>
        </w:rPr>
        <w:t>Finance and Investments</w:t>
      </w:r>
      <w:r w:rsidRPr="00EC6550">
        <w:rPr>
          <w:rFonts w:ascii="Times New Roman" w:hAnsi="Times New Roman" w:cs="Times New Roman"/>
          <w:sz w:val="24"/>
          <w:szCs w:val="24"/>
          <w:lang w:val="en-US" w:eastAsia="en-US"/>
        </w:rPr>
        <w:t xml:space="preserve"> – 38.03.01 Economics</w:t>
      </w:r>
    </w:p>
    <w:p w14:paraId="6EA1703A" w14:textId="77777777" w:rsidR="00A77B3E" w:rsidRPr="00EC6550" w:rsidRDefault="00EC6550" w:rsidP="00EC6550">
      <w:pPr>
        <w:pStyle w:val="ac"/>
        <w:numPr>
          <w:ilvl w:val="0"/>
          <w:numId w:val="38"/>
        </w:numPr>
        <w:tabs>
          <w:tab w:val="left" w:pos="1080"/>
        </w:tabs>
        <w:spacing w:after="0" w:line="276" w:lineRule="auto"/>
        <w:rPr>
          <w:rFonts w:ascii="Times New Roman" w:hAnsi="Times New Roman" w:cs="Times New Roman"/>
          <w:sz w:val="24"/>
          <w:szCs w:val="24"/>
          <w:lang w:val="en-US"/>
        </w:rPr>
      </w:pPr>
      <w:r w:rsidRPr="00EC6550">
        <w:rPr>
          <w:rFonts w:ascii="Times New Roman" w:hAnsi="Times New Roman" w:cs="Times New Roman"/>
          <w:b/>
          <w:bCs/>
          <w:sz w:val="24"/>
          <w:szCs w:val="24"/>
          <w:lang w:val="en-US" w:eastAsia="en-US"/>
        </w:rPr>
        <w:t>Data-Driven Company</w:t>
      </w:r>
      <w:r w:rsidRPr="00EC6550">
        <w:rPr>
          <w:rFonts w:ascii="Times New Roman" w:hAnsi="Times New Roman" w:cs="Times New Roman"/>
          <w:sz w:val="24"/>
          <w:szCs w:val="24"/>
          <w:lang w:val="en-US" w:eastAsia="en-US"/>
        </w:rPr>
        <w:t xml:space="preserve"> – 38.03.02 Management</w:t>
      </w:r>
    </w:p>
    <w:p w14:paraId="425B49AC" w14:textId="77777777" w:rsidR="00A77B3E" w:rsidRPr="00EC6550" w:rsidRDefault="00EC6550" w:rsidP="00EC6550">
      <w:pPr>
        <w:pStyle w:val="ac"/>
        <w:numPr>
          <w:ilvl w:val="0"/>
          <w:numId w:val="38"/>
        </w:numPr>
        <w:tabs>
          <w:tab w:val="left" w:pos="1080"/>
        </w:tabs>
        <w:spacing w:after="0" w:line="276" w:lineRule="auto"/>
        <w:rPr>
          <w:rFonts w:ascii="Times New Roman" w:hAnsi="Times New Roman" w:cs="Times New Roman"/>
          <w:sz w:val="24"/>
          <w:szCs w:val="24"/>
          <w:lang w:val="en-US"/>
        </w:rPr>
      </w:pPr>
      <w:r w:rsidRPr="00EC6550">
        <w:rPr>
          <w:rFonts w:ascii="Times New Roman" w:hAnsi="Times New Roman" w:cs="Times New Roman"/>
          <w:b/>
          <w:bCs/>
          <w:sz w:val="24"/>
          <w:szCs w:val="24"/>
          <w:lang w:val="en-US" w:eastAsia="en-US"/>
        </w:rPr>
        <w:t>International Business</w:t>
      </w:r>
      <w:r w:rsidRPr="00EC6550">
        <w:rPr>
          <w:rFonts w:ascii="Times New Roman" w:hAnsi="Times New Roman" w:cs="Times New Roman"/>
          <w:sz w:val="24"/>
          <w:szCs w:val="24"/>
          <w:lang w:val="en-US" w:eastAsia="en-US"/>
        </w:rPr>
        <w:t xml:space="preserve"> – 38.03.02 Management</w:t>
      </w:r>
    </w:p>
    <w:p w14:paraId="432614D7" w14:textId="77777777" w:rsidR="00A77B3E" w:rsidRDefault="00EC6550">
      <w:pPr>
        <w:spacing w:before="280" w:after="28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Students enrolled in a dual-degree track, which covers two fields of study, are required to write a term paper that fulfills the requirements of both </w:t>
      </w:r>
      <w:r>
        <w:rPr>
          <w:rFonts w:ascii="Times New Roman" w:hAnsi="Times New Roman" w:cs="Times New Roman"/>
          <w:b/>
          <w:bCs/>
          <w:sz w:val="24"/>
          <w:szCs w:val="24"/>
          <w:lang w:val="en-US" w:eastAsia="en-US"/>
        </w:rPr>
        <w:t>38.03.01 Economics</w:t>
      </w:r>
      <w:r>
        <w:rPr>
          <w:rFonts w:ascii="Times New Roman" w:hAnsi="Times New Roman" w:cs="Times New Roman"/>
          <w:sz w:val="24"/>
          <w:szCs w:val="24"/>
          <w:lang w:val="en-US" w:eastAsia="en-US"/>
        </w:rPr>
        <w:t xml:space="preserve"> and </w:t>
      </w:r>
      <w:r>
        <w:rPr>
          <w:rFonts w:ascii="Times New Roman" w:hAnsi="Times New Roman" w:cs="Times New Roman"/>
          <w:b/>
          <w:bCs/>
          <w:sz w:val="24"/>
          <w:szCs w:val="24"/>
          <w:lang w:val="en-US" w:eastAsia="en-US"/>
        </w:rPr>
        <w:t>38.03.02 Management</w:t>
      </w:r>
      <w:r>
        <w:rPr>
          <w:rFonts w:ascii="Times New Roman" w:hAnsi="Times New Roman" w:cs="Times New Roman"/>
          <w:sz w:val="24"/>
          <w:szCs w:val="24"/>
          <w:lang w:val="en-US" w:eastAsia="en-US"/>
        </w:rPr>
        <w:t>. If a team includes students on the dual-degree track and others who are not, the term paper must meet the dual-degree requirements. Additionally, the team must consist of students from the same specialization.</w:t>
      </w:r>
    </w:p>
    <w:p w14:paraId="26FA4F47" w14:textId="77777777" w:rsidR="00A77B3E" w:rsidRDefault="00EC6550">
      <w:pPr>
        <w:spacing w:before="280" w:after="280"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must adhere to the guidelines outlined in this document.</w:t>
      </w:r>
    </w:p>
    <w:p w14:paraId="6BC02218" w14:textId="77777777" w:rsidR="00A77B3E" w:rsidRPr="00EC6550" w:rsidRDefault="00EC6550" w:rsidP="00EC6550">
      <w:pPr>
        <w:pStyle w:val="ac"/>
        <w:numPr>
          <w:ilvl w:val="0"/>
          <w:numId w:val="43"/>
        </w:numPr>
        <w:tabs>
          <w:tab w:val="left" w:pos="1080"/>
        </w:tabs>
        <w:spacing w:after="0" w:line="276" w:lineRule="auto"/>
        <w:ind w:left="1080"/>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For </w:t>
      </w:r>
      <w:r w:rsidRPr="00EC6550">
        <w:rPr>
          <w:rFonts w:ascii="Times New Roman" w:hAnsi="Times New Roman" w:cs="Times New Roman"/>
          <w:b/>
          <w:bCs/>
          <w:sz w:val="24"/>
          <w:szCs w:val="24"/>
          <w:lang w:val="en-US" w:eastAsia="en-US"/>
        </w:rPr>
        <w:t>Management</w:t>
      </w:r>
      <w:r w:rsidRPr="00EC6550">
        <w:rPr>
          <w:rFonts w:ascii="Times New Roman" w:hAnsi="Times New Roman" w:cs="Times New Roman"/>
          <w:sz w:val="24"/>
          <w:szCs w:val="24"/>
          <w:lang w:val="en-US" w:eastAsia="en-US"/>
        </w:rPr>
        <w:t>, the term paper must include managerial implications with specific recommendations for a particular company (consulting project) or for a specified type of company if written in an article format.</w:t>
      </w:r>
    </w:p>
    <w:p w14:paraId="44E8E19D" w14:textId="77777777" w:rsidR="00A77B3E" w:rsidRPr="00EC6550" w:rsidRDefault="00EC6550" w:rsidP="00EC6550">
      <w:pPr>
        <w:pStyle w:val="ac"/>
        <w:numPr>
          <w:ilvl w:val="0"/>
          <w:numId w:val="43"/>
        </w:numPr>
        <w:tabs>
          <w:tab w:val="left" w:pos="1080"/>
        </w:tabs>
        <w:spacing w:after="0" w:line="276" w:lineRule="auto"/>
        <w:ind w:left="1080"/>
        <w:jc w:val="both"/>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 xml:space="preserve">For </w:t>
      </w:r>
      <w:r w:rsidRPr="00EC6550">
        <w:rPr>
          <w:rFonts w:ascii="Times New Roman" w:hAnsi="Times New Roman" w:cs="Times New Roman"/>
          <w:b/>
          <w:bCs/>
          <w:sz w:val="24"/>
          <w:szCs w:val="24"/>
          <w:lang w:val="en-US" w:eastAsia="en-US"/>
        </w:rPr>
        <w:t>Economics</w:t>
      </w:r>
      <w:r w:rsidRPr="00EC6550">
        <w:rPr>
          <w:rFonts w:ascii="Times New Roman" w:hAnsi="Times New Roman" w:cs="Times New Roman"/>
          <w:sz w:val="24"/>
          <w:szCs w:val="24"/>
          <w:lang w:val="en-US" w:eastAsia="en-US"/>
        </w:rPr>
        <w:t>, the term paper must include quantitative including financial and/or mathematical components and provide robust, generalizable findings. For applied/consulting projects, robustness and generalizability can be achieved through the use of simulation modeling.</w:t>
      </w:r>
    </w:p>
    <w:p w14:paraId="35241748" w14:textId="77777777" w:rsidR="00A77B3E" w:rsidRDefault="00A77B3E" w:rsidP="00EC6550">
      <w:pPr>
        <w:ind w:left="360"/>
        <w:jc w:val="both"/>
        <w:rPr>
          <w:rFonts w:ascii="Times New Roman" w:hAnsi="Times New Roman" w:cs="Times New Roman"/>
          <w:b/>
          <w:bCs/>
          <w:sz w:val="24"/>
          <w:szCs w:val="24"/>
          <w:lang w:val="en-US"/>
        </w:rPr>
      </w:pPr>
    </w:p>
    <w:p w14:paraId="449DF76D" w14:textId="77777777" w:rsidR="00A77B3E" w:rsidRDefault="00EC6550">
      <w:pPr>
        <w:pStyle w:val="1"/>
        <w:pageBreakBefore/>
        <w:rPr>
          <w:lang w:val="en-US"/>
        </w:rPr>
      </w:pPr>
      <w:bookmarkStart w:id="14" w:name="h.3dy6vkm"/>
      <w:bookmarkStart w:id="15" w:name="_Toc180069389"/>
      <w:bookmarkEnd w:id="14"/>
      <w:r>
        <w:rPr>
          <w:lang w:val="en-US" w:eastAsia="en-US"/>
        </w:rPr>
        <w:t>6. TECHNICAL    REQUIREMENTS    AND    FORMATTING    OF    THE TERM PAPER</w:t>
      </w:r>
      <w:bookmarkEnd w:id="15"/>
    </w:p>
    <w:p w14:paraId="7B29FB5E"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6.1.</w:t>
      </w:r>
      <w:r>
        <w:rPr>
          <w:rFonts w:ascii="Times New Roman" w:hAnsi="Times New Roman" w:cs="Times New Roman"/>
          <w:b/>
          <w:bCs/>
          <w:sz w:val="24"/>
          <w:szCs w:val="24"/>
          <w:lang w:val="en-US" w:eastAsia="en-US"/>
        </w:rPr>
        <w:tab/>
        <w:t>Technical requirements</w:t>
      </w:r>
    </w:p>
    <w:p w14:paraId="149D3F22"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Term Paper should be printed on standard sheets of paper using the format А4. The Term Paper in the article format should follow the requirements of the corresponding journal, usually similar to the general requirements below. </w:t>
      </w:r>
    </w:p>
    <w:p w14:paraId="6F8BCA19"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four sides of the pages should have the following margins: left margin – 35 mm; right margin– not less than 10 mm; upper and lower margins – not less than 20 mm. Each page should have approximately 2,000 characters.</w:t>
      </w:r>
    </w:p>
    <w:p w14:paraId="60D51D9C" w14:textId="77777777" w:rsidR="00A77B3E" w:rsidRDefault="00EC6550">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Line spacing:</w:t>
      </w:r>
    </w:p>
    <w:p w14:paraId="6ADDE5AD" w14:textId="77777777" w:rsidR="00A77B3E" w:rsidRPr="00EC6550" w:rsidRDefault="00EC6550" w:rsidP="00EC6550">
      <w:pPr>
        <w:pStyle w:val="ac"/>
        <w:numPr>
          <w:ilvl w:val="0"/>
          <w:numId w:val="44"/>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Main text – 1.5</w:t>
      </w:r>
    </w:p>
    <w:p w14:paraId="5DC10F4A" w14:textId="77777777" w:rsidR="00A77B3E" w:rsidRPr="00EC6550" w:rsidRDefault="00EC6550" w:rsidP="00EC6550">
      <w:pPr>
        <w:pStyle w:val="ac"/>
        <w:numPr>
          <w:ilvl w:val="0"/>
          <w:numId w:val="44"/>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Reference list – 1.5</w:t>
      </w:r>
    </w:p>
    <w:p w14:paraId="52746405" w14:textId="77777777" w:rsidR="00A77B3E" w:rsidRPr="00EC6550" w:rsidRDefault="00EC6550" w:rsidP="00EC6550">
      <w:pPr>
        <w:pStyle w:val="ac"/>
        <w:numPr>
          <w:ilvl w:val="0"/>
          <w:numId w:val="44"/>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Tables, figures and graphs – 1</w:t>
      </w:r>
    </w:p>
    <w:p w14:paraId="562E015C" w14:textId="77777777" w:rsidR="00A77B3E" w:rsidRPr="00EC6550" w:rsidRDefault="00EC6550" w:rsidP="00EC6550">
      <w:pPr>
        <w:pStyle w:val="ac"/>
        <w:numPr>
          <w:ilvl w:val="0"/>
          <w:numId w:val="44"/>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Footnotes – 1</w:t>
      </w:r>
    </w:p>
    <w:p w14:paraId="3DF715B1"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Font – Times New Roman; for LaTeX – Computer Modern (default font). Other fonts are not allowed.</w:t>
      </w:r>
    </w:p>
    <w:p w14:paraId="4B07F706" w14:textId="77777777" w:rsidR="00A77B3E" w:rsidRDefault="00EC6550">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Font size:</w:t>
      </w:r>
    </w:p>
    <w:p w14:paraId="0B9C8536" w14:textId="77777777" w:rsidR="00A77B3E" w:rsidRPr="00EC6550" w:rsidRDefault="00EC6550" w:rsidP="00EC6550">
      <w:pPr>
        <w:pStyle w:val="ac"/>
        <w:numPr>
          <w:ilvl w:val="0"/>
          <w:numId w:val="45"/>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Main text – 12</w:t>
      </w:r>
    </w:p>
    <w:p w14:paraId="0EAF2EE7" w14:textId="77777777" w:rsidR="00A77B3E" w:rsidRPr="00EC6550" w:rsidRDefault="00EC6550" w:rsidP="00EC6550">
      <w:pPr>
        <w:pStyle w:val="ac"/>
        <w:numPr>
          <w:ilvl w:val="0"/>
          <w:numId w:val="45"/>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Reference list – 12</w:t>
      </w:r>
    </w:p>
    <w:p w14:paraId="71A715ED" w14:textId="77777777" w:rsidR="00A77B3E" w:rsidRPr="00EC6550" w:rsidRDefault="00EC6550" w:rsidP="00EC6550">
      <w:pPr>
        <w:pStyle w:val="ac"/>
        <w:numPr>
          <w:ilvl w:val="0"/>
          <w:numId w:val="45"/>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Shorter tables, figures, graphs and equations – 12</w:t>
      </w:r>
    </w:p>
    <w:p w14:paraId="32012646" w14:textId="77777777" w:rsidR="00A77B3E" w:rsidRPr="00EC6550" w:rsidRDefault="00EC6550" w:rsidP="00EC6550">
      <w:pPr>
        <w:pStyle w:val="ac"/>
        <w:numPr>
          <w:ilvl w:val="0"/>
          <w:numId w:val="45"/>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Larger tables – not less than 10</w:t>
      </w:r>
    </w:p>
    <w:p w14:paraId="71262AF6" w14:textId="77777777" w:rsidR="00A77B3E" w:rsidRPr="00EC6550" w:rsidRDefault="00EC6550" w:rsidP="00EC6550">
      <w:pPr>
        <w:pStyle w:val="ac"/>
        <w:numPr>
          <w:ilvl w:val="0"/>
          <w:numId w:val="45"/>
        </w:numPr>
        <w:tabs>
          <w:tab w:val="left" w:pos="1080"/>
        </w:tabs>
        <w:spacing w:after="0" w:line="360" w:lineRule="auto"/>
        <w:rPr>
          <w:rFonts w:ascii="Times New Roman" w:hAnsi="Times New Roman" w:cs="Times New Roman"/>
          <w:sz w:val="24"/>
          <w:szCs w:val="24"/>
          <w:lang w:val="en-US"/>
        </w:rPr>
      </w:pPr>
      <w:r w:rsidRPr="00EC6550">
        <w:rPr>
          <w:rFonts w:ascii="Times New Roman" w:hAnsi="Times New Roman" w:cs="Times New Roman"/>
          <w:sz w:val="24"/>
          <w:szCs w:val="24"/>
          <w:lang w:val="en-US" w:eastAsia="en-US"/>
        </w:rPr>
        <w:t>Footnotes – 10</w:t>
      </w:r>
    </w:p>
    <w:p w14:paraId="604B0FE8" w14:textId="77777777" w:rsidR="00A77B3E" w:rsidRDefault="00EC6550">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eastAsia="en-US"/>
        </w:rPr>
        <w:t>Font colour – black. Drawings and graphs may be presented in colour.</w:t>
      </w:r>
    </w:p>
    <w:p w14:paraId="3AAE30E4" w14:textId="77777777" w:rsidR="00A77B3E" w:rsidRDefault="00EC655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eastAsia="en-US"/>
        </w:rPr>
        <w:t>Alignment:</w:t>
      </w:r>
    </w:p>
    <w:p w14:paraId="47966D19" w14:textId="77777777" w:rsidR="00A77B3E" w:rsidRPr="004D1038" w:rsidRDefault="00EC6550" w:rsidP="004D1038">
      <w:pPr>
        <w:pStyle w:val="ac"/>
        <w:numPr>
          <w:ilvl w:val="0"/>
          <w:numId w:val="46"/>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Main text, reference list, footnotes, abstract and keywords – justified</w:t>
      </w:r>
    </w:p>
    <w:p w14:paraId="70E442DA" w14:textId="77777777" w:rsidR="00A77B3E" w:rsidRPr="004D1038" w:rsidRDefault="00EC6550" w:rsidP="004D1038">
      <w:pPr>
        <w:pStyle w:val="ac"/>
        <w:numPr>
          <w:ilvl w:val="0"/>
          <w:numId w:val="46"/>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Headings – centred</w:t>
      </w:r>
    </w:p>
    <w:p w14:paraId="7FE59F2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Each new section should begin on a new page. This same rule applies to the other main parts of the term paper (introduction, conclusion, reference list, appendices, etc.). Paragraphs should be indented at 1.25 cm. The main text should be aligned by width. A subsection may be started on the current page if at least five lines of text (not including the name of the subsection) from this subsection would be on the current page.</w:t>
      </w:r>
    </w:p>
    <w:p w14:paraId="27187676"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Pages should be numbered starting from the title page, but the page number should be shown starting only from the second page – i.e., on the title page, the page number should not be shown. Page numbers should be shown on the bottom of each page, either in the centre or on the right, with no period.</w:t>
      </w:r>
    </w:p>
    <w:p w14:paraId="7085631B"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Term Paper begins with the title page. The title page provides information about the academic institution where the work was completed; the title of the term paper; the type of term paper; the last name, initials and group of the student; the last name, initials and academic degree and position of the supervisor; and the city where and year in the work was conducted.</w:t>
      </w:r>
    </w:p>
    <w:p w14:paraId="483805A2"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second page of the term paper contains the abstract.</w:t>
      </w:r>
    </w:p>
    <w:p w14:paraId="283CF76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To highlight certain terms or formulas, the use of either bold or italics is permitted. Underlined text (</w:t>
      </w:r>
      <w:r>
        <w:rPr>
          <w:rFonts w:ascii="Times New Roman" w:hAnsi="Times New Roman" w:cs="Times New Roman"/>
          <w:sz w:val="24"/>
          <w:szCs w:val="24"/>
          <w:u w:val="single"/>
          <w:lang w:val="en-US" w:eastAsia="en-US"/>
        </w:rPr>
        <w:t>example</w:t>
      </w:r>
      <w:r>
        <w:rPr>
          <w:rFonts w:ascii="Times New Roman" w:hAnsi="Times New Roman" w:cs="Times New Roman"/>
          <w:sz w:val="24"/>
          <w:szCs w:val="24"/>
          <w:lang w:val="en-US" w:eastAsia="en-US"/>
        </w:rPr>
        <w:t>) is not allowed. Moreover, only one of either bold or italics may be used at a time – the use of bold and italics (</w:t>
      </w:r>
      <w:r>
        <w:rPr>
          <w:rFonts w:ascii="Times New Roman" w:hAnsi="Times New Roman" w:cs="Times New Roman"/>
          <w:b/>
          <w:bCs/>
          <w:i/>
          <w:iCs/>
          <w:sz w:val="24"/>
          <w:szCs w:val="24"/>
          <w:lang w:val="en-US" w:eastAsia="en-US"/>
        </w:rPr>
        <w:t>example</w:t>
      </w:r>
      <w:r>
        <w:rPr>
          <w:rFonts w:ascii="Times New Roman" w:hAnsi="Times New Roman" w:cs="Times New Roman"/>
          <w:sz w:val="24"/>
          <w:szCs w:val="24"/>
          <w:lang w:val="en-US" w:eastAsia="en-US"/>
        </w:rPr>
        <w:t>) in one term is not allowed.</w:t>
      </w:r>
    </w:p>
    <w:p w14:paraId="45EB5B25"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text of the Term Paper may contain abbreviations – both commonly used abbreviations (e.g., the USA for the United States of America) and abbreviations introduced by the author. In both cases, in the first mention of the abbreviation, the word or words should be written in full, with the abbreviation given in parentheses. For subsequent references, the abbreviation may be used without reference to the full word or words.</w:t>
      </w:r>
    </w:p>
    <w:p w14:paraId="71146D89" w14:textId="77777777" w:rsidR="00A77B3E" w:rsidRDefault="00EC6550">
      <w:pPr>
        <w:spacing w:before="24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6.2.</w:t>
      </w:r>
      <w:r>
        <w:rPr>
          <w:rFonts w:ascii="Times New Roman" w:hAnsi="Times New Roman" w:cs="Times New Roman"/>
          <w:b/>
          <w:bCs/>
          <w:sz w:val="24"/>
          <w:szCs w:val="24"/>
          <w:lang w:val="en-US" w:eastAsia="en-US"/>
        </w:rPr>
        <w:tab/>
        <w:t>Formulas</w:t>
      </w:r>
    </w:p>
    <w:p w14:paraId="37BB0B78"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If necessary, the Term Paper may contain formulas.</w:t>
      </w:r>
    </w:p>
    <w:p w14:paraId="1DB3C73F"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Formulas are placed either on a separate line, centred, or within the text. It is recommended to place in the text short, simple formulas. These formulas should not be numbered. More important formulas, or formulas that are longer are more complex (e.g., formulas that involve differentiation, integration, etc.), should be placed on a separate line, centred and numbered.</w:t>
      </w:r>
    </w:p>
    <w:p w14:paraId="14EF8EC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Formulas should be numbered consecutively throughout the term paper. A period is not placed after the number of the formulas. The number is written in Arabic numbering, in parentheses, to the right of the formula.</w:t>
      </w:r>
    </w:p>
    <w:p w14:paraId="45447E45"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meaning of symbols, coefficients, etc. in a given formula should be given in the text below the formula, if these symbols, coefficients, etc. have not been explained earlier in the text. Each symbol should be shown on a separate line, in the same sequence as in the formula.</w:t>
      </w:r>
    </w:p>
    <w:p w14:paraId="6FACF614" w14:textId="77777777" w:rsidR="00A77B3E" w:rsidRDefault="00EC655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eastAsia="en-US"/>
        </w:rPr>
        <w:t>Example:</w:t>
      </w:r>
    </w:p>
    <w:p w14:paraId="59695560" w14:textId="77777777" w:rsidR="00A77B3E" w:rsidRDefault="00EC6550">
      <w:pPr>
        <w:spacing w:line="360" w:lineRule="auto"/>
        <w:jc w:val="center"/>
        <w:rPr>
          <w:rFonts w:ascii="Times New Roman" w:hAnsi="Times New Roman" w:cs="Times New Roman"/>
          <w:sz w:val="24"/>
          <w:szCs w:val="24"/>
          <w:lang w:val="en-US"/>
        </w:rPr>
      </w:pPr>
      <w:r>
        <w:rPr>
          <w:noProof/>
        </w:rPr>
        <w:drawing>
          <wp:inline distT="0" distB="0" distL="0" distR="0" wp14:anchorId="79CAA9B9" wp14:editId="6EDE14D1">
            <wp:extent cx="3400425" cy="1733550"/>
            <wp:effectExtent l="0" t="0" r="0" b="0"/>
            <wp:docPr id="1" name="Рисунок 1" descr="A math equations and formula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math equations and formulas&#10;&#10;Description automatically generated with medium confidence"/>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400425" cy="1733550"/>
                    </a:xfrm>
                    <a:prstGeom prst="rect">
                      <a:avLst/>
                    </a:prstGeom>
                    <a:noFill/>
                    <a:ln>
                      <a:noFill/>
                    </a:ln>
                  </pic:spPr>
                </pic:pic>
              </a:graphicData>
            </a:graphic>
          </wp:inline>
        </w:drawing>
      </w:r>
    </w:p>
    <w:p w14:paraId="38FD244F" w14:textId="77777777" w:rsidR="00A77B3E" w:rsidRDefault="00EC6550">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Two lines should be placed between the end of the list of symbols, coefficients, etc. and the main text.</w:t>
      </w:r>
    </w:p>
    <w:p w14:paraId="6266BBC5"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6.3.</w:t>
      </w:r>
      <w:r>
        <w:rPr>
          <w:rFonts w:ascii="Times New Roman" w:hAnsi="Times New Roman" w:cs="Times New Roman"/>
          <w:b/>
          <w:bCs/>
          <w:sz w:val="24"/>
          <w:szCs w:val="24"/>
          <w:lang w:val="en-US" w:eastAsia="en-US"/>
        </w:rPr>
        <w:tab/>
        <w:t>References</w:t>
      </w:r>
    </w:p>
    <w:p w14:paraId="1A3E62F0"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6.3.1. Citation in text</w:t>
      </w:r>
    </w:p>
    <w:p w14:paraId="66665A04" w14:textId="77777777" w:rsidR="00A77B3E" w:rsidRDefault="00EC6550">
      <w:pPr>
        <w:spacing w:after="0"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Please ensure that every reference cited in both the power point slides text and the term paper text is also present in the reference list (and vice versa). Any references cited in the term paper must be given in full. Citations in the text should follow the referencing style used by the Harvard reference system or the APA reference style.</w:t>
      </w:r>
    </w:p>
    <w:p w14:paraId="7F983A91" w14:textId="77777777" w:rsidR="00A77B3E" w:rsidRDefault="00EC6550">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Examples of in-text citations using the APA Style:</w:t>
      </w:r>
    </w:p>
    <w:p w14:paraId="0E0BDB31" w14:textId="77777777" w:rsidR="00A77B3E" w:rsidRPr="004D1038" w:rsidRDefault="00EC6550" w:rsidP="004D1038">
      <w:pPr>
        <w:pStyle w:val="ac"/>
        <w:numPr>
          <w:ilvl w:val="0"/>
          <w:numId w:val="47"/>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Single author: the author's name (without initials, unless there is ambiguity) and the year of publication. An example: (Kumar, 2020);</w:t>
      </w:r>
    </w:p>
    <w:p w14:paraId="77E4ACDB" w14:textId="77777777" w:rsidR="00A77B3E" w:rsidRPr="004D1038" w:rsidRDefault="00EC6550" w:rsidP="004D1038">
      <w:pPr>
        <w:pStyle w:val="ac"/>
        <w:numPr>
          <w:ilvl w:val="0"/>
          <w:numId w:val="47"/>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Two authors: both authors' names and the year of publication. An example: (Kumar &amp; Kumar, 2020);</w:t>
      </w:r>
    </w:p>
    <w:p w14:paraId="1AC84765" w14:textId="77777777" w:rsidR="00A77B3E" w:rsidRPr="004D1038" w:rsidRDefault="00EC6550" w:rsidP="004D1038">
      <w:pPr>
        <w:pStyle w:val="ac"/>
        <w:numPr>
          <w:ilvl w:val="0"/>
          <w:numId w:val="47"/>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Three or more authors: first author's name followed by 'et al.' and the year of publication. An example: (Kumar et al., 2020).</w:t>
      </w:r>
    </w:p>
    <w:p w14:paraId="1067AEA8" w14:textId="77777777" w:rsidR="00A77B3E" w:rsidRDefault="00EC6550">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eastAsia="en-US"/>
        </w:rPr>
        <w:t>Citations may be made directly (or parenthetically). Groups of references should be listed first alphabetically, and then chronologically. Example: "as demonstrated (Allan, 1996a, 1996b, 1999; Allan &amp; Jones, 1995). Kramer et al. (2000) have recently shown ...."</w:t>
      </w:r>
    </w:p>
    <w:p w14:paraId="74A42903"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6.3.2. Reference list</w:t>
      </w:r>
    </w:p>
    <w:p w14:paraId="58C64AF4"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reference list is placed at the end of the term paper, there is no need to have a reference list in your defence power point presentation as the main slide, but are allowed as backup slides.</w:t>
      </w:r>
    </w:p>
    <w:p w14:paraId="4A365E03"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reference list contains continuous numbering, using Arabic letters. Foreign sources are placed in alphabetical order at the end of the list. The reference list can be based on either the Harvard reference system, the APA reference style or Russian reference standards (GOST). </w:t>
      </w:r>
    </w:p>
    <w:p w14:paraId="22C17E18" w14:textId="77777777" w:rsidR="00A77B3E" w:rsidRDefault="00EC655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eastAsia="en-US"/>
        </w:rPr>
        <w:t>Examples using the APA Style:</w:t>
      </w:r>
    </w:p>
    <w:p w14:paraId="740F32DC" w14:textId="77777777" w:rsidR="00A77B3E" w:rsidRPr="004D1038" w:rsidRDefault="00EC6550" w:rsidP="004D1038">
      <w:pPr>
        <w:pStyle w:val="ac"/>
        <w:numPr>
          <w:ilvl w:val="0"/>
          <w:numId w:val="48"/>
        </w:numPr>
        <w:tabs>
          <w:tab w:val="left" w:pos="108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Articles in journals:</w:t>
      </w:r>
    </w:p>
    <w:p w14:paraId="061F2174"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Hsu, Y.-S., Chen, Y.-P., Chiang, F. F. T., &amp; Shaffer, M. A. (2021). It takes two to tango: Knowledge transfer between expatriates and host country nationals. Human Resource Management, 1– 24.</w:t>
      </w:r>
    </w:p>
    <w:p w14:paraId="7353189C"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Colquitt, J. A., &amp; Zapata-Phelan, C. P. (2007). Trends in theory building and theory testing: A five-decade study of the Academy of Management Journal. Academy of management journal, 50(6), 1281-1303.</w:t>
      </w:r>
    </w:p>
    <w:p w14:paraId="55E3FEB9" w14:textId="77777777" w:rsidR="00A77B3E" w:rsidRPr="004D1038" w:rsidRDefault="00EC6550" w:rsidP="004D1038">
      <w:pPr>
        <w:pStyle w:val="ac"/>
        <w:numPr>
          <w:ilvl w:val="0"/>
          <w:numId w:val="48"/>
        </w:numPr>
        <w:tabs>
          <w:tab w:val="left" w:pos="108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Sources from the internet:</w:t>
      </w:r>
    </w:p>
    <w:p w14:paraId="26AFE855"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Krivkovich A., Starikova I., Robinson K., Valentino R., and Yee L. (2021). Women in the workplace. McKinsey report. Available from: [https://www.mckinsey.com/featured- insights/diversity-and-inclusion/women-in-the-workplace].</w:t>
      </w:r>
    </w:p>
    <w:p w14:paraId="4570D8A6"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OECD   (2020),   COVID-19,   crises   and   fragility,   OECD  Policy   Responses   to Coronavirus, OECD Publishing, Paris. Available from: [https://doi.org/10.1787/2f17a262-en].</w:t>
      </w:r>
    </w:p>
    <w:p w14:paraId="153434FE" w14:textId="77777777" w:rsidR="00A77B3E" w:rsidRPr="004D1038" w:rsidRDefault="00EC6550" w:rsidP="004D1038">
      <w:pPr>
        <w:pStyle w:val="ac"/>
        <w:numPr>
          <w:ilvl w:val="0"/>
          <w:numId w:val="48"/>
        </w:numPr>
        <w:tabs>
          <w:tab w:val="left" w:pos="1080"/>
        </w:tabs>
        <w:spacing w:after="0" w:line="360" w:lineRule="auto"/>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Books, monographs:</w:t>
      </w:r>
    </w:p>
    <w:p w14:paraId="0EE1C234"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Chinyong Liow, J., Liu, H., &amp; Xue, G. (Eds.). (2021). Research Handbook on the Belt and Road Initiative. Edward Elgar Publishing.</w:t>
      </w:r>
    </w:p>
    <w:p w14:paraId="05E3F4C6" w14:textId="77777777" w:rsidR="00A77B3E" w:rsidRDefault="00EC6550">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Pan,  Z.  (2015).  Global  Value  Chains  and  Production  Networks:  State-Business Relations and Complexity in Economic Crises. Chapel Hill, NC: University of North Carolina at Chapel Hill Graduate School.  https://doi.org/10.17615/8zkc-pr75</w:t>
      </w:r>
    </w:p>
    <w:p w14:paraId="15320608"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6.4.</w:t>
      </w:r>
      <w:r>
        <w:rPr>
          <w:rFonts w:ascii="Times New Roman" w:hAnsi="Times New Roman" w:cs="Times New Roman"/>
          <w:b/>
          <w:bCs/>
          <w:sz w:val="24"/>
          <w:szCs w:val="24"/>
          <w:lang w:val="en-US" w:eastAsia="en-US"/>
        </w:rPr>
        <w:tab/>
        <w:t>Appendix</w:t>
      </w:r>
    </w:p>
    <w:p w14:paraId="3B1E19E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appendix is the final part of the Term Paper. The appendix contains supplemental material that is helpful in understanding the main text. The appendix may contain many different types of content – e.g., extracts from reports, copies from documents, individual parts of instructions, etc. The appendix can include text tables, graphs, etc. The appendix is included after the reference list.</w:t>
      </w:r>
    </w:p>
    <w:p w14:paraId="0CD57BB5"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Each appendix should begin with a new page, with ‘Appendix’ indicated in the upper- right corner of the page. ‘Appendix’ should be followed by the number of the appendix, in Arabic numbering. Each appendix should contain a heading that describes the content of the appendix. The title of the appendix should be in lowercase letters, except for the first letter of the first word of the appendix, and should be placed on a separate line.</w:t>
      </w:r>
    </w:p>
    <w:p w14:paraId="74F783B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appendices should contain consecutive page numbers, continuing from the page numbers in the main text and reference list. Appendices should be ordered based on the order of each appendix in the text – e.g., the appendix referred to first in the text is Appendix 1; the appendix referred to second is Appendix 2; etc.</w:t>
      </w:r>
    </w:p>
    <w:p w14:paraId="56856085"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If the appendix contains multiple connected structural elements (e.g., multiple tables, multiple illustrations), these elements should be numbered (e.g., Table 1, Table 2, etc.). Each structural element should contain its own heading and name.</w:t>
      </w:r>
    </w:p>
    <w:p w14:paraId="55D4A229" w14:textId="77777777" w:rsidR="00A77B3E" w:rsidRDefault="00A77B3E">
      <w:pPr>
        <w:spacing w:after="0" w:line="360" w:lineRule="auto"/>
        <w:ind w:firstLine="720"/>
        <w:jc w:val="both"/>
        <w:rPr>
          <w:rFonts w:ascii="Times New Roman" w:hAnsi="Times New Roman" w:cs="Times New Roman"/>
          <w:sz w:val="24"/>
          <w:szCs w:val="24"/>
          <w:lang w:val="en-US"/>
        </w:rPr>
      </w:pPr>
    </w:p>
    <w:p w14:paraId="595DE28C" w14:textId="77777777" w:rsidR="00A77B3E" w:rsidRDefault="00A77B3E">
      <w:pPr>
        <w:spacing w:after="0" w:line="360" w:lineRule="auto"/>
        <w:ind w:firstLine="720"/>
        <w:jc w:val="both"/>
        <w:rPr>
          <w:rFonts w:ascii="Times New Roman" w:hAnsi="Times New Roman" w:cs="Times New Roman"/>
          <w:sz w:val="24"/>
          <w:szCs w:val="24"/>
          <w:lang w:val="en-US"/>
        </w:rPr>
      </w:pPr>
    </w:p>
    <w:p w14:paraId="01C90508" w14:textId="77777777" w:rsidR="00A77B3E" w:rsidRDefault="00A77B3E">
      <w:pPr>
        <w:spacing w:after="0" w:line="360" w:lineRule="auto"/>
        <w:ind w:firstLine="720"/>
        <w:jc w:val="both"/>
        <w:rPr>
          <w:rFonts w:ascii="Times New Roman" w:hAnsi="Times New Roman" w:cs="Times New Roman"/>
          <w:sz w:val="24"/>
          <w:szCs w:val="24"/>
          <w:lang w:val="en-US"/>
        </w:rPr>
      </w:pPr>
    </w:p>
    <w:p w14:paraId="17D2B42A" w14:textId="77777777" w:rsidR="00A77B3E" w:rsidRDefault="00A77B3E">
      <w:pPr>
        <w:spacing w:after="0" w:line="360" w:lineRule="auto"/>
        <w:ind w:firstLine="720"/>
        <w:jc w:val="both"/>
        <w:rPr>
          <w:rFonts w:ascii="Times New Roman" w:hAnsi="Times New Roman" w:cs="Times New Roman"/>
          <w:sz w:val="24"/>
          <w:szCs w:val="24"/>
          <w:lang w:val="en-US"/>
        </w:rPr>
      </w:pPr>
    </w:p>
    <w:p w14:paraId="095661D7" w14:textId="77777777" w:rsidR="00A77B3E" w:rsidRDefault="00A77B3E">
      <w:pPr>
        <w:spacing w:after="0" w:line="360" w:lineRule="auto"/>
        <w:ind w:firstLine="720"/>
        <w:jc w:val="both"/>
        <w:rPr>
          <w:rFonts w:ascii="Times New Roman" w:hAnsi="Times New Roman" w:cs="Times New Roman"/>
          <w:sz w:val="24"/>
          <w:szCs w:val="24"/>
          <w:lang w:val="en-US"/>
        </w:rPr>
      </w:pPr>
    </w:p>
    <w:p w14:paraId="51F43086" w14:textId="77777777" w:rsidR="00A77B3E" w:rsidRDefault="00A77B3E">
      <w:pPr>
        <w:spacing w:after="0" w:line="360" w:lineRule="auto"/>
        <w:ind w:firstLine="720"/>
        <w:jc w:val="both"/>
        <w:rPr>
          <w:rFonts w:ascii="Times New Roman" w:hAnsi="Times New Roman" w:cs="Times New Roman"/>
          <w:sz w:val="24"/>
          <w:szCs w:val="24"/>
          <w:lang w:val="en-US"/>
        </w:rPr>
      </w:pPr>
    </w:p>
    <w:p w14:paraId="1FF66018" w14:textId="77777777" w:rsidR="00A77B3E" w:rsidRDefault="00A77B3E">
      <w:pPr>
        <w:spacing w:after="0" w:line="360" w:lineRule="auto"/>
        <w:ind w:firstLine="720"/>
        <w:jc w:val="both"/>
        <w:rPr>
          <w:rFonts w:ascii="Times New Roman" w:hAnsi="Times New Roman" w:cs="Times New Roman"/>
          <w:sz w:val="24"/>
          <w:szCs w:val="24"/>
          <w:lang w:val="en-US"/>
        </w:rPr>
      </w:pPr>
    </w:p>
    <w:p w14:paraId="49D14346" w14:textId="77777777" w:rsidR="00A77B3E" w:rsidRDefault="00A77B3E">
      <w:pPr>
        <w:spacing w:after="0" w:line="360" w:lineRule="auto"/>
        <w:ind w:firstLine="720"/>
        <w:jc w:val="both"/>
        <w:rPr>
          <w:rFonts w:ascii="Times New Roman" w:hAnsi="Times New Roman" w:cs="Times New Roman"/>
          <w:sz w:val="24"/>
          <w:szCs w:val="24"/>
          <w:lang w:val="en-US"/>
        </w:rPr>
      </w:pPr>
    </w:p>
    <w:p w14:paraId="7C0EA400" w14:textId="77777777" w:rsidR="00A77B3E" w:rsidRDefault="00A77B3E">
      <w:pPr>
        <w:spacing w:after="0" w:line="360" w:lineRule="auto"/>
        <w:ind w:firstLine="720"/>
        <w:jc w:val="both"/>
        <w:rPr>
          <w:rFonts w:ascii="Times New Roman" w:hAnsi="Times New Roman" w:cs="Times New Roman"/>
          <w:sz w:val="24"/>
          <w:szCs w:val="24"/>
          <w:lang w:val="en-US"/>
        </w:rPr>
      </w:pPr>
    </w:p>
    <w:p w14:paraId="58B69074" w14:textId="77777777" w:rsidR="00A77B3E" w:rsidRDefault="00A77B3E">
      <w:pPr>
        <w:spacing w:after="0" w:line="360" w:lineRule="auto"/>
        <w:ind w:firstLine="720"/>
        <w:jc w:val="both"/>
        <w:rPr>
          <w:rFonts w:ascii="Times New Roman" w:hAnsi="Times New Roman" w:cs="Times New Roman"/>
          <w:sz w:val="24"/>
          <w:szCs w:val="24"/>
          <w:lang w:val="en-US"/>
        </w:rPr>
      </w:pPr>
    </w:p>
    <w:p w14:paraId="6ED0A71A" w14:textId="77777777" w:rsidR="00A77B3E" w:rsidRDefault="00A77B3E">
      <w:pPr>
        <w:spacing w:after="0" w:line="360" w:lineRule="auto"/>
        <w:ind w:firstLine="720"/>
        <w:jc w:val="both"/>
        <w:rPr>
          <w:rFonts w:ascii="Times New Roman" w:hAnsi="Times New Roman" w:cs="Times New Roman"/>
          <w:sz w:val="24"/>
          <w:szCs w:val="24"/>
          <w:lang w:val="en-US"/>
        </w:rPr>
      </w:pPr>
    </w:p>
    <w:p w14:paraId="55A77F0A" w14:textId="77777777" w:rsidR="00A77B3E" w:rsidRDefault="00A77B3E">
      <w:pPr>
        <w:spacing w:after="0" w:line="360" w:lineRule="auto"/>
        <w:ind w:firstLine="720"/>
        <w:jc w:val="both"/>
        <w:rPr>
          <w:rFonts w:ascii="Times New Roman" w:hAnsi="Times New Roman" w:cs="Times New Roman"/>
          <w:sz w:val="24"/>
          <w:szCs w:val="24"/>
          <w:lang w:val="en-US"/>
        </w:rPr>
      </w:pPr>
    </w:p>
    <w:p w14:paraId="15C1805F" w14:textId="77777777" w:rsidR="00A77B3E" w:rsidRDefault="00A77B3E">
      <w:pPr>
        <w:spacing w:after="0" w:line="360" w:lineRule="auto"/>
        <w:ind w:firstLine="720"/>
        <w:jc w:val="both"/>
        <w:rPr>
          <w:rFonts w:ascii="Times New Roman" w:hAnsi="Times New Roman" w:cs="Times New Roman"/>
          <w:sz w:val="24"/>
          <w:szCs w:val="24"/>
          <w:lang w:val="en-US"/>
        </w:rPr>
      </w:pPr>
    </w:p>
    <w:p w14:paraId="3B6678E8" w14:textId="77777777" w:rsidR="00A77B3E" w:rsidRDefault="00A77B3E">
      <w:pPr>
        <w:spacing w:after="0" w:line="360" w:lineRule="auto"/>
        <w:ind w:firstLine="720"/>
        <w:jc w:val="both"/>
        <w:rPr>
          <w:rFonts w:ascii="Times New Roman" w:hAnsi="Times New Roman" w:cs="Times New Roman"/>
          <w:sz w:val="24"/>
          <w:szCs w:val="24"/>
          <w:lang w:val="en-US"/>
        </w:rPr>
      </w:pPr>
    </w:p>
    <w:p w14:paraId="65391F31" w14:textId="77777777" w:rsidR="00A77B3E" w:rsidRDefault="00A77B3E">
      <w:pPr>
        <w:spacing w:after="0" w:line="360" w:lineRule="auto"/>
        <w:ind w:firstLine="720"/>
        <w:jc w:val="both"/>
        <w:rPr>
          <w:rFonts w:ascii="Times New Roman" w:hAnsi="Times New Roman" w:cs="Times New Roman"/>
          <w:sz w:val="24"/>
          <w:szCs w:val="24"/>
          <w:lang w:val="en-US"/>
        </w:rPr>
      </w:pPr>
    </w:p>
    <w:p w14:paraId="5B6E7C82" w14:textId="77777777" w:rsidR="00A77B3E" w:rsidRDefault="00A77B3E">
      <w:pPr>
        <w:spacing w:after="0" w:line="360" w:lineRule="auto"/>
        <w:ind w:firstLine="720"/>
        <w:jc w:val="both"/>
        <w:rPr>
          <w:rFonts w:ascii="Times New Roman" w:hAnsi="Times New Roman" w:cs="Times New Roman"/>
          <w:sz w:val="24"/>
          <w:szCs w:val="24"/>
          <w:lang w:val="en-US"/>
        </w:rPr>
      </w:pPr>
    </w:p>
    <w:p w14:paraId="38AB5BAC" w14:textId="77777777" w:rsidR="00A77B3E" w:rsidRDefault="00A77B3E">
      <w:pPr>
        <w:spacing w:after="0" w:line="360" w:lineRule="auto"/>
        <w:ind w:firstLine="720"/>
        <w:jc w:val="both"/>
        <w:rPr>
          <w:rFonts w:ascii="Times New Roman" w:hAnsi="Times New Roman" w:cs="Times New Roman"/>
          <w:sz w:val="24"/>
          <w:szCs w:val="24"/>
          <w:lang w:val="en-US"/>
        </w:rPr>
      </w:pPr>
    </w:p>
    <w:p w14:paraId="20E8A429" w14:textId="77777777" w:rsidR="00A77B3E" w:rsidRDefault="00A77B3E">
      <w:pPr>
        <w:spacing w:after="0" w:line="360" w:lineRule="auto"/>
        <w:ind w:firstLine="720"/>
        <w:jc w:val="both"/>
        <w:rPr>
          <w:rFonts w:ascii="Times New Roman" w:hAnsi="Times New Roman" w:cs="Times New Roman"/>
          <w:sz w:val="24"/>
          <w:szCs w:val="24"/>
          <w:lang w:val="en-US"/>
        </w:rPr>
      </w:pPr>
    </w:p>
    <w:p w14:paraId="17EE8819" w14:textId="77777777" w:rsidR="00A77B3E" w:rsidRDefault="00A77B3E">
      <w:pPr>
        <w:spacing w:after="0" w:line="360" w:lineRule="auto"/>
        <w:ind w:firstLine="720"/>
        <w:jc w:val="both"/>
        <w:rPr>
          <w:rFonts w:ascii="Times New Roman" w:hAnsi="Times New Roman" w:cs="Times New Roman"/>
          <w:sz w:val="24"/>
          <w:szCs w:val="24"/>
          <w:lang w:val="en-US"/>
        </w:rPr>
      </w:pPr>
    </w:p>
    <w:p w14:paraId="34E7DA56" w14:textId="77777777" w:rsidR="00A77B3E" w:rsidRDefault="00A77B3E">
      <w:pPr>
        <w:spacing w:after="0" w:line="360" w:lineRule="auto"/>
        <w:ind w:firstLine="720"/>
        <w:jc w:val="both"/>
        <w:rPr>
          <w:rFonts w:ascii="Times New Roman" w:hAnsi="Times New Roman" w:cs="Times New Roman"/>
          <w:sz w:val="24"/>
          <w:szCs w:val="24"/>
          <w:lang w:val="en-US"/>
        </w:rPr>
      </w:pPr>
    </w:p>
    <w:p w14:paraId="3DAFD202" w14:textId="77777777" w:rsidR="00A77B3E" w:rsidRDefault="00A77B3E">
      <w:pPr>
        <w:spacing w:after="0" w:line="360" w:lineRule="auto"/>
        <w:ind w:firstLine="720"/>
        <w:jc w:val="both"/>
        <w:rPr>
          <w:rFonts w:ascii="Times New Roman" w:hAnsi="Times New Roman" w:cs="Times New Roman"/>
          <w:sz w:val="24"/>
          <w:szCs w:val="24"/>
          <w:lang w:val="en-US"/>
        </w:rPr>
      </w:pPr>
    </w:p>
    <w:p w14:paraId="1D187C7B" w14:textId="77777777" w:rsidR="00A77B3E" w:rsidRDefault="00A77B3E">
      <w:pPr>
        <w:spacing w:after="0" w:line="360" w:lineRule="auto"/>
        <w:ind w:firstLine="720"/>
        <w:jc w:val="both"/>
        <w:rPr>
          <w:rFonts w:ascii="Times New Roman" w:hAnsi="Times New Roman" w:cs="Times New Roman"/>
          <w:sz w:val="24"/>
          <w:szCs w:val="24"/>
          <w:lang w:val="en-US"/>
        </w:rPr>
      </w:pPr>
    </w:p>
    <w:p w14:paraId="4F6C47C9" w14:textId="77777777" w:rsidR="00A77B3E" w:rsidRDefault="00A77B3E">
      <w:pPr>
        <w:rPr>
          <w:rFonts w:ascii="Times New Roman" w:hAnsi="Times New Roman" w:cs="Times New Roman"/>
          <w:b/>
          <w:bCs/>
          <w:sz w:val="24"/>
          <w:szCs w:val="24"/>
          <w:lang w:val="en-US"/>
        </w:rPr>
      </w:pPr>
    </w:p>
    <w:p w14:paraId="080AC057" w14:textId="77777777" w:rsidR="00A77B3E" w:rsidRDefault="00EC6550">
      <w:pPr>
        <w:pStyle w:val="1"/>
        <w:rPr>
          <w:lang w:val="en-US"/>
        </w:rPr>
      </w:pPr>
      <w:bookmarkStart w:id="16" w:name="h.1t3h5sf"/>
      <w:bookmarkStart w:id="17" w:name="_Toc180069390"/>
      <w:bookmarkEnd w:id="16"/>
      <w:r>
        <w:rPr>
          <w:lang w:val="en-US" w:eastAsia="en-US"/>
        </w:rPr>
        <w:t>7. REPORT OF THE SUPERVISOR</w:t>
      </w:r>
      <w:bookmarkEnd w:id="17"/>
    </w:p>
    <w:p w14:paraId="1F8186A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The report is submitted by the term paper supervisor in written form (no strict template required) no later than 2 days prior to the defence procedures. The report in general should reflect the supervisor’s opinion on the quality of work and on the student's attitude to the term paper preparation (quality of preparation, implementation of the supervisor's recommendation, following the schedule, etc.). The report is of an advisory nature, the grades for the defence is assigned by the State Examination Commissions (SEC) (see Section 7 and Section 8).</w:t>
      </w:r>
    </w:p>
    <w:p w14:paraId="47184FBF" w14:textId="77777777" w:rsidR="00A77B3E" w:rsidRDefault="00EC6550">
      <w:pPr>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7.1.</w:t>
      </w:r>
      <w:r>
        <w:rPr>
          <w:rFonts w:ascii="Times New Roman" w:hAnsi="Times New Roman" w:cs="Times New Roman"/>
          <w:b/>
          <w:bCs/>
          <w:sz w:val="24"/>
          <w:szCs w:val="24"/>
          <w:lang w:val="en-US" w:eastAsia="en-US"/>
        </w:rPr>
        <w:tab/>
        <w:t>The supervisor notes for Term Paper written in the article format</w:t>
      </w:r>
    </w:p>
    <w:p w14:paraId="0AB8355F" w14:textId="77777777" w:rsidR="00A77B3E" w:rsidRPr="004D1038" w:rsidRDefault="00EC6550" w:rsidP="004D1038">
      <w:pPr>
        <w:pStyle w:val="ac"/>
        <w:numPr>
          <w:ilvl w:val="0"/>
          <w:numId w:val="48"/>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The general characteristics of the term paper:</w:t>
      </w:r>
      <w:r w:rsidRPr="004D1038">
        <w:rPr>
          <w:rFonts w:ascii="Times New Roman" w:hAnsi="Times New Roman" w:cs="Times New Roman"/>
          <w:sz w:val="24"/>
          <w:szCs w:val="24"/>
          <w:lang w:val="en-US" w:eastAsia="en-US"/>
        </w:rPr>
        <w:t xml:space="preserve"> the presence of a research question; the clarity of the formulation of the problem and hypotheses of the research; the correspondence of the research question to the topic of the term paper; the discussion of the topic, the completeness of the presentation of the material on the topic; the logic of the term paper and its correspondence to the tasks of the research</w:t>
      </w:r>
    </w:p>
    <w:p w14:paraId="57E42EF7" w14:textId="77777777" w:rsidR="00A77B3E" w:rsidRPr="004D1038" w:rsidRDefault="00EC6550" w:rsidP="004D1038">
      <w:pPr>
        <w:pStyle w:val="ac"/>
        <w:numPr>
          <w:ilvl w:val="0"/>
          <w:numId w:val="48"/>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The methodology and methods:</w:t>
      </w:r>
      <w:r w:rsidRPr="004D1038">
        <w:rPr>
          <w:rFonts w:ascii="Times New Roman" w:hAnsi="Times New Roman" w:cs="Times New Roman"/>
          <w:sz w:val="24"/>
          <w:szCs w:val="24"/>
          <w:lang w:val="en-US" w:eastAsia="en-US"/>
        </w:rPr>
        <w:t xml:space="preserve"> the appropriateness and justification of the methods; the correspondence between the methods of the term paper, the research question and the tasks of the term paper</w:t>
      </w:r>
    </w:p>
    <w:p w14:paraId="67EA8F12" w14:textId="77777777" w:rsidR="00A77B3E" w:rsidRDefault="00EC6550" w:rsidP="004D1038">
      <w:pPr>
        <w:numPr>
          <w:ilvl w:val="0"/>
          <w:numId w:val="48"/>
        </w:numPr>
        <w:tabs>
          <w:tab w:val="left" w:pos="1440"/>
        </w:tabs>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The theoretical and empirical foundation of the term paper:</w:t>
      </w:r>
      <w:r>
        <w:rPr>
          <w:rFonts w:ascii="Times New Roman" w:hAnsi="Times New Roman" w:cs="Times New Roman"/>
          <w:sz w:val="24"/>
          <w:szCs w:val="24"/>
          <w:lang w:val="en-US" w:eastAsia="en-US"/>
        </w:rPr>
        <w:t xml:space="preserve"> The evaluation of alternative solutions to the problem and justification of the choice of a solution the thoroughness of the discussion of relevant theory; the quality of the discussion about the condition of the research question; the use of appropriate data sources.</w:t>
      </w:r>
    </w:p>
    <w:p w14:paraId="2C7FA179" w14:textId="77777777" w:rsidR="00A77B3E" w:rsidRDefault="00EC6550" w:rsidP="004D1038">
      <w:pPr>
        <w:numPr>
          <w:ilvl w:val="0"/>
          <w:numId w:val="48"/>
        </w:numPr>
        <w:tabs>
          <w:tab w:val="left" w:pos="1440"/>
        </w:tabs>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Conclusions:</w:t>
      </w:r>
      <w:r>
        <w:rPr>
          <w:rFonts w:ascii="Times New Roman" w:hAnsi="Times New Roman" w:cs="Times New Roman"/>
          <w:sz w:val="24"/>
          <w:szCs w:val="24"/>
          <w:lang w:val="en-US" w:eastAsia="en-US"/>
        </w:rPr>
        <w:t xml:space="preserve"> to what extent the conclusions and recommendations are justified based on the empirical results; the credibility of the results</w:t>
      </w:r>
    </w:p>
    <w:p w14:paraId="37626311" w14:textId="77777777" w:rsidR="00A77B3E" w:rsidRDefault="00EC6550" w:rsidP="004D1038">
      <w:pPr>
        <w:numPr>
          <w:ilvl w:val="0"/>
          <w:numId w:val="48"/>
        </w:numPr>
        <w:tabs>
          <w:tab w:val="left" w:pos="1440"/>
        </w:tabs>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Formatting</w:t>
      </w:r>
      <w:r>
        <w:rPr>
          <w:rFonts w:ascii="Times New Roman" w:hAnsi="Times New Roman" w:cs="Times New Roman"/>
          <w:sz w:val="24"/>
          <w:szCs w:val="24"/>
          <w:lang w:val="en-US" w:eastAsia="en-US"/>
        </w:rPr>
        <w:t>: the term paper’s correspondence to academic standards in style and use of terminology.</w:t>
      </w:r>
    </w:p>
    <w:p w14:paraId="547F6149" w14:textId="77777777" w:rsidR="00A77B3E" w:rsidRPr="004D1038" w:rsidRDefault="00EC6550" w:rsidP="004D1038">
      <w:pPr>
        <w:pStyle w:val="ac"/>
        <w:numPr>
          <w:ilvl w:val="0"/>
          <w:numId w:val="48"/>
        </w:numPr>
        <w:tabs>
          <w:tab w:val="left" w:pos="108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Strong points and weak points of the term paper</w:t>
      </w:r>
    </w:p>
    <w:p w14:paraId="35C40CC1" w14:textId="77777777" w:rsidR="00A77B3E" w:rsidRPr="004D1038" w:rsidRDefault="00EC6550" w:rsidP="004D1038">
      <w:pPr>
        <w:pStyle w:val="ac"/>
        <w:numPr>
          <w:ilvl w:val="0"/>
          <w:numId w:val="48"/>
        </w:numPr>
        <w:tabs>
          <w:tab w:val="left" w:pos="108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Whether the term paper should be admitted to defence</w:t>
      </w:r>
    </w:p>
    <w:p w14:paraId="3D2A1CC8" w14:textId="77777777" w:rsidR="00A77B3E" w:rsidRPr="004D1038" w:rsidRDefault="00EC6550" w:rsidP="004D1038">
      <w:pPr>
        <w:pStyle w:val="ac"/>
        <w:numPr>
          <w:ilvl w:val="0"/>
          <w:numId w:val="48"/>
        </w:numPr>
        <w:tabs>
          <w:tab w:val="left" w:pos="108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Whether the term paper may be considered as a basis for submission to a journal</w:t>
      </w:r>
    </w:p>
    <w:p w14:paraId="139F083D" w14:textId="77777777" w:rsidR="00A77B3E" w:rsidRDefault="00A77B3E">
      <w:pPr>
        <w:spacing w:after="0" w:line="360" w:lineRule="auto"/>
        <w:jc w:val="both"/>
        <w:rPr>
          <w:rFonts w:ascii="Times New Roman" w:hAnsi="Times New Roman" w:cs="Times New Roman"/>
          <w:sz w:val="24"/>
          <w:szCs w:val="24"/>
          <w:lang w:val="en-US"/>
        </w:rPr>
      </w:pPr>
    </w:p>
    <w:p w14:paraId="570BCEFF" w14:textId="77777777" w:rsidR="00A77B3E" w:rsidRDefault="00EC6550">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7.2.</w:t>
      </w:r>
      <w:r>
        <w:rPr>
          <w:rFonts w:ascii="Times New Roman" w:hAnsi="Times New Roman" w:cs="Times New Roman"/>
          <w:b/>
          <w:bCs/>
          <w:sz w:val="24"/>
          <w:szCs w:val="24"/>
          <w:lang w:val="en-US" w:eastAsia="en-US"/>
        </w:rPr>
        <w:tab/>
        <w:t>The supervisor notes for Term Paper written in the consulting format:</w:t>
      </w:r>
    </w:p>
    <w:p w14:paraId="7B10E75F" w14:textId="77777777" w:rsidR="00A77B3E" w:rsidRDefault="00A77B3E">
      <w:pPr>
        <w:spacing w:after="0" w:line="360" w:lineRule="auto"/>
        <w:jc w:val="both"/>
        <w:rPr>
          <w:rFonts w:ascii="Times New Roman" w:hAnsi="Times New Roman" w:cs="Times New Roman"/>
          <w:b/>
          <w:bCs/>
          <w:sz w:val="24"/>
          <w:szCs w:val="24"/>
          <w:lang w:val="en-US"/>
        </w:rPr>
      </w:pPr>
    </w:p>
    <w:p w14:paraId="52892670"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The general characteristics of the term paper:</w:t>
      </w:r>
      <w:r w:rsidRPr="004D1038">
        <w:rPr>
          <w:rFonts w:ascii="Times New Roman" w:hAnsi="Times New Roman" w:cs="Times New Roman"/>
          <w:sz w:val="24"/>
          <w:szCs w:val="24"/>
          <w:lang w:val="en-US" w:eastAsia="en-US"/>
        </w:rPr>
        <w:t xml:space="preserve"> understanding the problem being solved by a consulting project; quality of the justification of the reasons why it is necessary to analyse and develop measures for the improvement of the object of the research; the presence of a research question; the clarity of the formulation of the problem; the correspondence of the research question to the topic of the term paper; the completeness of the presentation of the material on the topic; the logic of the term paper and its correspondence to the tasks of the research</w:t>
      </w:r>
    </w:p>
    <w:p w14:paraId="72948B7F"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The methodology and methods:</w:t>
      </w:r>
      <w:r w:rsidRPr="004D1038">
        <w:rPr>
          <w:rFonts w:ascii="Times New Roman" w:hAnsi="Times New Roman" w:cs="Times New Roman"/>
          <w:sz w:val="24"/>
          <w:szCs w:val="24"/>
          <w:lang w:val="en-US" w:eastAsia="en-US"/>
        </w:rPr>
        <w:t xml:space="preserve"> the appropriateness and justification of the methods; the correspondence between the methods of the term paper, the research question and the tasks of the term paper</w:t>
      </w:r>
    </w:p>
    <w:p w14:paraId="47B88E28"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The evaluation of alternative solutions to the problem and justification of the choice of a solution:</w:t>
      </w:r>
      <w:r w:rsidRPr="004D1038">
        <w:rPr>
          <w:rFonts w:ascii="Times New Roman" w:hAnsi="Times New Roman" w:cs="Times New Roman"/>
          <w:sz w:val="24"/>
          <w:szCs w:val="24"/>
          <w:lang w:val="en-US" w:eastAsia="en-US"/>
        </w:rPr>
        <w:t xml:space="preserve"> quality and completeness of the consulting project; project implementation risk evaluation; project customer report</w:t>
      </w:r>
    </w:p>
    <w:p w14:paraId="0E327AA9"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Conclusions:</w:t>
      </w:r>
      <w:r w:rsidRPr="004D1038">
        <w:rPr>
          <w:rFonts w:ascii="Times New Roman" w:hAnsi="Times New Roman" w:cs="Times New Roman"/>
          <w:sz w:val="24"/>
          <w:szCs w:val="24"/>
          <w:lang w:val="en-US" w:eastAsia="en-US"/>
        </w:rPr>
        <w:t xml:space="preserve"> to what extent the conclusions and recommendations are justified based on the project customer report; the credibility of the results</w:t>
      </w:r>
    </w:p>
    <w:p w14:paraId="41986EF9"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b/>
          <w:bCs/>
          <w:sz w:val="24"/>
          <w:szCs w:val="24"/>
          <w:lang w:val="en-US" w:eastAsia="en-US"/>
        </w:rPr>
        <w:t>Formatting:</w:t>
      </w:r>
      <w:r w:rsidRPr="004D1038">
        <w:rPr>
          <w:rFonts w:ascii="Times New Roman" w:hAnsi="Times New Roman" w:cs="Times New Roman"/>
          <w:sz w:val="24"/>
          <w:szCs w:val="24"/>
          <w:lang w:val="en-US" w:eastAsia="en-US"/>
        </w:rPr>
        <w:t xml:space="preserve"> the term paper’s correspondence to professional standards in style and use of terminology</w:t>
      </w:r>
    </w:p>
    <w:p w14:paraId="0FE62E89"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Strong points and weak points of the term paper</w:t>
      </w:r>
    </w:p>
    <w:p w14:paraId="0C93FCB6" w14:textId="77777777" w:rsidR="00A77B3E" w:rsidRPr="004D1038" w:rsidRDefault="00EC6550" w:rsidP="004D1038">
      <w:pPr>
        <w:pStyle w:val="ac"/>
        <w:numPr>
          <w:ilvl w:val="0"/>
          <w:numId w:val="49"/>
        </w:numPr>
        <w:tabs>
          <w:tab w:val="left" w:pos="1440"/>
        </w:tabs>
        <w:spacing w:after="0" w:line="360" w:lineRule="auto"/>
        <w:jc w:val="both"/>
        <w:rPr>
          <w:rFonts w:ascii="Times New Roman" w:hAnsi="Times New Roman" w:cs="Times New Roman"/>
          <w:sz w:val="24"/>
          <w:szCs w:val="24"/>
          <w:lang w:val="en-US"/>
        </w:rPr>
      </w:pPr>
      <w:r w:rsidRPr="004D1038">
        <w:rPr>
          <w:rFonts w:ascii="Times New Roman" w:hAnsi="Times New Roman" w:cs="Times New Roman"/>
          <w:sz w:val="24"/>
          <w:szCs w:val="24"/>
          <w:lang w:val="en-US" w:eastAsia="en-US"/>
        </w:rPr>
        <w:t>Whether the term paper should be admitted to defence</w:t>
      </w:r>
    </w:p>
    <w:p w14:paraId="24529BC6" w14:textId="77777777" w:rsidR="00A77B3E" w:rsidRDefault="00A77B3E">
      <w:pPr>
        <w:spacing w:after="0" w:line="360" w:lineRule="auto"/>
        <w:jc w:val="both"/>
        <w:rPr>
          <w:rFonts w:ascii="Times New Roman" w:hAnsi="Times New Roman" w:cs="Times New Roman"/>
          <w:sz w:val="24"/>
          <w:szCs w:val="24"/>
          <w:lang w:val="en-US"/>
        </w:rPr>
      </w:pPr>
    </w:p>
    <w:p w14:paraId="102EC39D" w14:textId="77777777" w:rsidR="00A77B3E" w:rsidRDefault="00A77B3E">
      <w:pPr>
        <w:spacing w:after="0" w:line="360" w:lineRule="auto"/>
        <w:jc w:val="both"/>
        <w:rPr>
          <w:rFonts w:ascii="Times New Roman" w:hAnsi="Times New Roman" w:cs="Times New Roman"/>
          <w:sz w:val="24"/>
          <w:szCs w:val="24"/>
          <w:lang w:val="en-US"/>
        </w:rPr>
      </w:pPr>
    </w:p>
    <w:p w14:paraId="6D1318DA" w14:textId="77777777" w:rsidR="00A77B3E" w:rsidRDefault="00A77B3E">
      <w:pPr>
        <w:spacing w:after="0" w:line="360" w:lineRule="auto"/>
        <w:jc w:val="both"/>
        <w:rPr>
          <w:rFonts w:ascii="Times New Roman" w:hAnsi="Times New Roman" w:cs="Times New Roman"/>
          <w:sz w:val="24"/>
          <w:szCs w:val="24"/>
          <w:lang w:val="en-US"/>
        </w:rPr>
      </w:pPr>
    </w:p>
    <w:p w14:paraId="10AD5397" w14:textId="77777777" w:rsidR="00A77B3E" w:rsidRDefault="00A77B3E">
      <w:pPr>
        <w:spacing w:after="0" w:line="360" w:lineRule="auto"/>
        <w:jc w:val="both"/>
        <w:rPr>
          <w:rFonts w:ascii="Times New Roman" w:hAnsi="Times New Roman" w:cs="Times New Roman"/>
          <w:sz w:val="24"/>
          <w:szCs w:val="24"/>
          <w:lang w:val="en-US"/>
        </w:rPr>
      </w:pPr>
    </w:p>
    <w:p w14:paraId="646C8D03" w14:textId="77777777" w:rsidR="00A77B3E" w:rsidRDefault="00A77B3E">
      <w:pPr>
        <w:rPr>
          <w:rFonts w:ascii="Times New Roman" w:hAnsi="Times New Roman" w:cs="Times New Roman"/>
          <w:b/>
          <w:bCs/>
          <w:sz w:val="24"/>
          <w:szCs w:val="24"/>
          <w:lang w:val="en-US"/>
        </w:rPr>
      </w:pPr>
    </w:p>
    <w:p w14:paraId="336A9F08" w14:textId="77777777" w:rsidR="00A77B3E" w:rsidRDefault="00EC6550">
      <w:pPr>
        <w:pStyle w:val="1"/>
        <w:rPr>
          <w:lang w:val="en-US"/>
        </w:rPr>
      </w:pPr>
      <w:bookmarkStart w:id="18" w:name="h.4d34og8"/>
      <w:bookmarkStart w:id="19" w:name="_Toc180069391"/>
      <w:bookmarkEnd w:id="18"/>
      <w:r>
        <w:rPr>
          <w:lang w:val="en-US" w:eastAsia="en-US"/>
        </w:rPr>
        <w:t>8. TERM PAPER DEFENCE ASSESSMENT</w:t>
      </w:r>
      <w:bookmarkEnd w:id="19"/>
    </w:p>
    <w:p w14:paraId="1C63C1D0"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Term papers are assessed by an independent commission based on the students’ oral defence, the text of the paper, and the report of the supervisor. Students working on the same project in groups of 2 or 3 can receive different grades depending on their contribution to the project and their presentation during the defence.</w:t>
      </w:r>
    </w:p>
    <w:p w14:paraId="3A0EFC1D" w14:textId="77777777" w:rsidR="00A77B3E" w:rsidRDefault="00EC655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8.1.</w:t>
      </w:r>
      <w:r>
        <w:rPr>
          <w:rFonts w:ascii="Times New Roman" w:hAnsi="Times New Roman" w:cs="Times New Roman"/>
          <w:b/>
          <w:bCs/>
          <w:sz w:val="24"/>
          <w:szCs w:val="24"/>
          <w:lang w:val="en-US" w:eastAsia="en-US"/>
        </w:rPr>
        <w:tab/>
        <w:t>Assessment of the term paper in article format</w:t>
      </w:r>
    </w:p>
    <w:p w14:paraId="6BEABD2C"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For Term Paper written in the </w:t>
      </w:r>
      <w:r>
        <w:rPr>
          <w:rFonts w:ascii="Times New Roman" w:hAnsi="Times New Roman" w:cs="Times New Roman"/>
          <w:b/>
          <w:bCs/>
          <w:sz w:val="24"/>
          <w:szCs w:val="24"/>
          <w:lang w:val="en-US" w:eastAsia="en-US"/>
        </w:rPr>
        <w:t>article format</w:t>
      </w:r>
      <w:r>
        <w:rPr>
          <w:rFonts w:ascii="Times New Roman" w:hAnsi="Times New Roman" w:cs="Times New Roman"/>
          <w:sz w:val="24"/>
          <w:szCs w:val="24"/>
          <w:lang w:val="en-US" w:eastAsia="en-US"/>
        </w:rPr>
        <w:t xml:space="preserve">, the presentation </w:t>
      </w:r>
      <w:r>
        <w:rPr>
          <w:rFonts w:ascii="Times New Roman" w:hAnsi="Times New Roman" w:cs="Times New Roman"/>
          <w:i/>
          <w:iCs/>
          <w:sz w:val="24"/>
          <w:szCs w:val="24"/>
          <w:lang w:val="en-US" w:eastAsia="en-US"/>
        </w:rPr>
        <w:t>must</w:t>
      </w:r>
      <w:r>
        <w:rPr>
          <w:rFonts w:ascii="Times New Roman" w:hAnsi="Times New Roman" w:cs="Times New Roman"/>
          <w:sz w:val="24"/>
          <w:szCs w:val="24"/>
          <w:lang w:val="en-US" w:eastAsia="en-US"/>
        </w:rPr>
        <w:t xml:space="preserve"> be based on the submitted Term Paper text. The final evaluation of the defence follows the criteria listed in Table 4.</w:t>
      </w:r>
    </w:p>
    <w:p w14:paraId="27683C9E" w14:textId="77777777" w:rsidR="00A77B3E" w:rsidRDefault="00A77B3E">
      <w:pPr>
        <w:spacing w:after="0" w:line="360" w:lineRule="auto"/>
        <w:ind w:firstLine="720"/>
        <w:jc w:val="both"/>
        <w:rPr>
          <w:rFonts w:ascii="Times New Roman" w:hAnsi="Times New Roman" w:cs="Times New Roman"/>
          <w:sz w:val="24"/>
          <w:szCs w:val="24"/>
          <w:lang w:val="en-US"/>
        </w:rPr>
      </w:pPr>
    </w:p>
    <w:p w14:paraId="64EA4825" w14:textId="77777777" w:rsidR="00A77B3E" w:rsidRDefault="00EC6550">
      <w:pPr>
        <w:spacing w:after="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4. Assessment Criteria for the Article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7575"/>
        <w:gridCol w:w="988"/>
      </w:tblGrid>
      <w:tr w:rsidR="00A77B3E" w14:paraId="34434BE3" w14:textId="77777777">
        <w:tc>
          <w:tcPr>
            <w:tcW w:w="46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tcPr>
          <w:p w14:paraId="0ADEAFFA"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w:t>
            </w:r>
          </w:p>
        </w:tc>
        <w:tc>
          <w:tcPr>
            <w:tcW w:w="801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1C11B8F4"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Assessment Criteria</w:t>
            </w:r>
          </w:p>
        </w:tc>
        <w:tc>
          <w:tcPr>
            <w:tcW w:w="99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6EF125C8"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Weight</w:t>
            </w:r>
          </w:p>
        </w:tc>
      </w:tr>
      <w:tr w:rsidR="00A77B3E" w14:paraId="5C710BE9"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3226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B8237"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The quality of the justification of the research motivation and the research framework (including literature review)</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F45AE"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592C5551"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2D27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123DA"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The quality of the research design (the fit of the chosen theoretical foundation and the research question formulation to the methodological choice)</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94F8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30%</w:t>
            </w:r>
          </w:p>
        </w:tc>
      </w:tr>
      <w:tr w:rsidR="00A77B3E" w14:paraId="78E91902"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1E08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EE47F"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Clear and validated results (robustness \ validity \ reliability tests, qualitative research protocols)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0ACFC"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12DB1292"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15D49"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4.</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4813B"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The quality of the discussion and conclusion sections (clearly presented value added of the research, intended  scientific contribution, relevant managerial implications)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616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77C166B8"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42B53"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5.</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F0983"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Responses to the questions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CB1E5"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bl>
    <w:p w14:paraId="518E9A74" w14:textId="77777777" w:rsidR="00A77B3E" w:rsidRDefault="00EC6550">
      <w:pPr>
        <w:spacing w:before="240"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Term Papers written in article format, the final evaluation of the defence is:</w:t>
      </w:r>
    </w:p>
    <w:p w14:paraId="66C8267C" w14:textId="77777777" w:rsidR="00A77B3E" w:rsidRPr="000C2250" w:rsidRDefault="00EC6550">
      <w:pPr>
        <w:spacing w:line="360" w:lineRule="auto"/>
        <w:ind w:firstLine="720"/>
        <w:jc w:val="center"/>
        <w:rPr>
          <w:rFonts w:ascii="Times New Roman" w:hAnsi="Times New Roman" w:cs="Times New Roman"/>
          <w:sz w:val="24"/>
          <w:szCs w:val="24"/>
          <w:lang w:val="es-ES"/>
        </w:rPr>
      </w:pPr>
      <w:r w:rsidRPr="000C2250">
        <w:rPr>
          <w:rFonts w:ascii="Times New Roman" w:hAnsi="Times New Roman" w:cs="Times New Roman"/>
          <w:sz w:val="24"/>
          <w:szCs w:val="24"/>
          <w:lang w:val="es-ES" w:eastAsia="en-US"/>
        </w:rPr>
        <w:t>Criterion (1) x 0.20 + Criterion (2) x 0.30 + Criterion (3) x 0.20 + Criterion (4) x 0.20 + Criterion (5) x 0.10</w:t>
      </w:r>
    </w:p>
    <w:p w14:paraId="277954CA" w14:textId="77777777" w:rsidR="00A77B3E" w:rsidRDefault="00EC655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8.2.</w:t>
      </w:r>
      <w:r>
        <w:rPr>
          <w:rFonts w:ascii="Times New Roman" w:hAnsi="Times New Roman" w:cs="Times New Roman"/>
          <w:b/>
          <w:bCs/>
          <w:sz w:val="24"/>
          <w:szCs w:val="24"/>
          <w:lang w:val="en-US" w:eastAsia="en-US"/>
        </w:rPr>
        <w:tab/>
        <w:t>Assessment of the term paper in consulting format</w:t>
      </w:r>
    </w:p>
    <w:p w14:paraId="74B698E1"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For Term Papers that are written in a </w:t>
      </w:r>
      <w:r>
        <w:rPr>
          <w:rFonts w:ascii="Times New Roman" w:hAnsi="Times New Roman" w:cs="Times New Roman"/>
          <w:b/>
          <w:bCs/>
          <w:sz w:val="24"/>
          <w:szCs w:val="24"/>
          <w:lang w:val="en-US" w:eastAsia="en-US"/>
        </w:rPr>
        <w:t>consulting format</w:t>
      </w:r>
      <w:r>
        <w:rPr>
          <w:rFonts w:ascii="Times New Roman" w:hAnsi="Times New Roman" w:cs="Times New Roman"/>
          <w:sz w:val="24"/>
          <w:szCs w:val="24"/>
          <w:lang w:val="en-US" w:eastAsia="en-US"/>
        </w:rPr>
        <w:t xml:space="preserve"> the defence is organised only after approving all the necessary documents from the case company. Criteria for the evaluation are specified in Table 5.</w:t>
      </w:r>
    </w:p>
    <w:p w14:paraId="1C13E53A" w14:textId="77777777" w:rsidR="00A77B3E" w:rsidRDefault="00A77B3E">
      <w:pPr>
        <w:spacing w:after="0" w:line="360" w:lineRule="auto"/>
        <w:ind w:firstLine="720"/>
        <w:jc w:val="both"/>
        <w:rPr>
          <w:rFonts w:ascii="Times New Roman" w:hAnsi="Times New Roman" w:cs="Times New Roman"/>
          <w:sz w:val="24"/>
          <w:szCs w:val="24"/>
          <w:lang w:val="en-US"/>
        </w:rPr>
      </w:pPr>
    </w:p>
    <w:p w14:paraId="424DB4B7" w14:textId="77777777" w:rsidR="00A77B3E" w:rsidRDefault="00A77B3E">
      <w:pPr>
        <w:spacing w:after="0" w:line="360" w:lineRule="auto"/>
        <w:ind w:firstLine="720"/>
        <w:jc w:val="both"/>
        <w:rPr>
          <w:rFonts w:ascii="Times New Roman" w:hAnsi="Times New Roman" w:cs="Times New Roman"/>
          <w:sz w:val="24"/>
          <w:szCs w:val="24"/>
          <w:lang w:val="en-US"/>
        </w:rPr>
      </w:pPr>
    </w:p>
    <w:p w14:paraId="3A1AB7BB" w14:textId="77777777" w:rsidR="00A77B3E" w:rsidRDefault="00A77B3E">
      <w:pPr>
        <w:spacing w:after="0" w:line="360" w:lineRule="auto"/>
        <w:ind w:firstLine="720"/>
        <w:jc w:val="both"/>
        <w:rPr>
          <w:rFonts w:ascii="Times New Roman" w:hAnsi="Times New Roman" w:cs="Times New Roman"/>
          <w:sz w:val="24"/>
          <w:szCs w:val="24"/>
          <w:lang w:val="en-US"/>
        </w:rPr>
      </w:pPr>
    </w:p>
    <w:p w14:paraId="2E076650" w14:textId="77777777" w:rsidR="00A77B3E" w:rsidRDefault="00A77B3E">
      <w:pPr>
        <w:spacing w:after="0" w:line="360" w:lineRule="auto"/>
        <w:ind w:firstLine="720"/>
        <w:jc w:val="both"/>
        <w:rPr>
          <w:rFonts w:ascii="Times New Roman" w:hAnsi="Times New Roman" w:cs="Times New Roman"/>
          <w:sz w:val="24"/>
          <w:szCs w:val="24"/>
          <w:lang w:val="en-US"/>
        </w:rPr>
      </w:pPr>
    </w:p>
    <w:p w14:paraId="6CECDBAF" w14:textId="77777777" w:rsidR="00A77B3E" w:rsidRDefault="00A77B3E">
      <w:pPr>
        <w:spacing w:after="0" w:line="360" w:lineRule="auto"/>
        <w:ind w:firstLine="720"/>
        <w:jc w:val="both"/>
        <w:rPr>
          <w:rFonts w:ascii="Times New Roman" w:hAnsi="Times New Roman" w:cs="Times New Roman"/>
          <w:sz w:val="24"/>
          <w:szCs w:val="24"/>
          <w:lang w:val="en-US"/>
        </w:rPr>
      </w:pPr>
    </w:p>
    <w:p w14:paraId="55B4B37F" w14:textId="77777777" w:rsidR="00A77B3E" w:rsidRDefault="00A77B3E">
      <w:pPr>
        <w:spacing w:after="0" w:line="360" w:lineRule="auto"/>
        <w:ind w:firstLine="720"/>
        <w:jc w:val="both"/>
        <w:rPr>
          <w:rFonts w:ascii="Times New Roman" w:hAnsi="Times New Roman" w:cs="Times New Roman"/>
          <w:sz w:val="24"/>
          <w:szCs w:val="24"/>
          <w:lang w:val="en-US"/>
        </w:rPr>
      </w:pPr>
    </w:p>
    <w:p w14:paraId="1056F0C6" w14:textId="77777777" w:rsidR="00A77B3E" w:rsidRDefault="00A77B3E">
      <w:pPr>
        <w:spacing w:after="0" w:line="360" w:lineRule="auto"/>
        <w:ind w:firstLine="720"/>
        <w:jc w:val="both"/>
        <w:rPr>
          <w:rFonts w:ascii="Times New Roman" w:hAnsi="Times New Roman" w:cs="Times New Roman"/>
          <w:sz w:val="24"/>
          <w:szCs w:val="24"/>
          <w:lang w:val="en-US"/>
        </w:rPr>
      </w:pPr>
    </w:p>
    <w:p w14:paraId="725F830A" w14:textId="77777777" w:rsidR="00A77B3E" w:rsidRDefault="00EC6550">
      <w:pPr>
        <w:spacing w:after="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5. Assessment Criteria for the Applied / Consulting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7575"/>
        <w:gridCol w:w="988"/>
      </w:tblGrid>
      <w:tr w:rsidR="00A77B3E" w14:paraId="7CA6D49B" w14:textId="77777777">
        <w:tc>
          <w:tcPr>
            <w:tcW w:w="46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tcPr>
          <w:p w14:paraId="55330FCA"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w:t>
            </w:r>
          </w:p>
        </w:tc>
        <w:tc>
          <w:tcPr>
            <w:tcW w:w="801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22F1ADA6"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Assessment Criteria</w:t>
            </w:r>
          </w:p>
        </w:tc>
        <w:tc>
          <w:tcPr>
            <w:tcW w:w="99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2C9F770C"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Weight</w:t>
            </w:r>
          </w:p>
        </w:tc>
      </w:tr>
      <w:tr w:rsidR="00A77B3E" w14:paraId="140D2C21"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748EE"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58770"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Understanding the problem being solved by a consulting project. The quality of the justification of the reasons why it is necessary to analyse and develop measures for the improvement of the object of the research</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99745"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153B6FFA"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29D6B"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DEAE2"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Quality and depth of the analysis of the identified problem.  Formulation of company needs and expected results.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8D83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20%</w:t>
            </w:r>
          </w:p>
        </w:tc>
      </w:tr>
      <w:tr w:rsidR="00A77B3E" w14:paraId="7F0CAB51"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393ED"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EB739"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Evaluation of alternative solutions to the problem and justification of the choice of a solution.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7F487"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r w:rsidR="00A77B3E" w14:paraId="73E8514E"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53F2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4.</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5B22F"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Quality of project. Project implementation and risk evaluation.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1932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30%</w:t>
            </w:r>
          </w:p>
        </w:tc>
      </w:tr>
      <w:tr w:rsidR="00A77B3E" w14:paraId="538ED516"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4185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5.</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7B1E2"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Project customer report and company report on the implementation of project results in the company.</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FD584"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r w:rsidR="00A77B3E" w14:paraId="5DD41457" w14:textId="77777777">
        <w:tc>
          <w:tcPr>
            <w:tcW w:w="4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1864F"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6.</w:t>
            </w:r>
          </w:p>
        </w:tc>
        <w:tc>
          <w:tcPr>
            <w:tcW w:w="8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A4BF5"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Responses to the questions</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0C5E1"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10%</w:t>
            </w:r>
          </w:p>
        </w:tc>
      </w:tr>
    </w:tbl>
    <w:p w14:paraId="2C1D3203" w14:textId="77777777" w:rsidR="00A77B3E" w:rsidRDefault="00EC6550">
      <w:pPr>
        <w:spacing w:before="240"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For term paper written in a consulting format, the final evaluation of the defence is:</w:t>
      </w:r>
    </w:p>
    <w:p w14:paraId="77145FD9" w14:textId="77777777" w:rsidR="00A77B3E" w:rsidRPr="000C2250" w:rsidRDefault="00EC6550">
      <w:pPr>
        <w:spacing w:after="0" w:line="360" w:lineRule="auto"/>
        <w:ind w:firstLine="720"/>
        <w:jc w:val="center"/>
        <w:rPr>
          <w:rFonts w:ascii="Times New Roman" w:hAnsi="Times New Roman" w:cs="Times New Roman"/>
          <w:sz w:val="24"/>
          <w:szCs w:val="24"/>
          <w:lang w:val="es-ES"/>
        </w:rPr>
      </w:pPr>
      <w:r w:rsidRPr="000C2250">
        <w:rPr>
          <w:rFonts w:ascii="Times New Roman" w:hAnsi="Times New Roman" w:cs="Times New Roman"/>
          <w:sz w:val="24"/>
          <w:szCs w:val="24"/>
          <w:lang w:val="es-ES" w:eastAsia="en-US"/>
        </w:rPr>
        <w:t>Criterion (1) x 0.20 + Criterion (2) x 0.20 + Criterion (3) x 0.10 + Criterion (4) x 0.30 + Criterion (5) x 0.10+ Criterion (6) x 0.10</w:t>
      </w:r>
    </w:p>
    <w:p w14:paraId="63AE01F7" w14:textId="77777777" w:rsidR="00A77B3E" w:rsidRPr="000C2250" w:rsidRDefault="00A77B3E">
      <w:pPr>
        <w:spacing w:after="0" w:line="360" w:lineRule="auto"/>
        <w:ind w:firstLine="720"/>
        <w:jc w:val="center"/>
        <w:rPr>
          <w:rFonts w:ascii="Times New Roman" w:hAnsi="Times New Roman" w:cs="Times New Roman"/>
          <w:sz w:val="24"/>
          <w:szCs w:val="24"/>
          <w:lang w:val="es-ES"/>
        </w:rPr>
      </w:pPr>
    </w:p>
    <w:p w14:paraId="258E3D92"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In each format, each member of the commission shall evaluate students on each criterion from a scale of 1-10. The evaluation for each criterion is the average evaluation from the members of the commission.</w:t>
      </w:r>
    </w:p>
    <w:p w14:paraId="5CDCBF89" w14:textId="77777777" w:rsidR="00A77B3E" w:rsidRDefault="00EC6550">
      <w:pPr>
        <w:spacing w:after="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“Article Format”</w:t>
      </w:r>
    </w:p>
    <w:p w14:paraId="1BACDF23"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The "excellent" rating (10)</w:t>
      </w:r>
      <w:r>
        <w:rPr>
          <w:rFonts w:ascii="Times New Roman" w:hAnsi="Times New Roman" w:cs="Times New Roman"/>
          <w:sz w:val="24"/>
          <w:szCs w:val="24"/>
          <w:lang w:val="en-US" w:eastAsia="en-US"/>
        </w:rPr>
        <w:t xml:space="preserve"> implies meeting the criteria for the grade 8 and clear perspective for a publication of research materials in a highly ranked journal (SCImago journal ranking; Academic Journal Guide 2021, ABS) or the presence of a positive review from the editorial board of the journal.</w:t>
      </w:r>
    </w:p>
    <w:p w14:paraId="51F8F890"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“excellent” (9):</w:t>
      </w:r>
      <w:r>
        <w:rPr>
          <w:rFonts w:ascii="Times New Roman" w:hAnsi="Times New Roman" w:cs="Times New Roman"/>
          <w:sz w:val="24"/>
          <w:szCs w:val="24"/>
          <w:lang w:val="en-US" w:eastAsia="en-US"/>
        </w:rPr>
        <w:t xml:space="preserve"> Meeting all the criteria for the grade 8 plus demonstrating extensive knowledge of the topic beyond the curriculum. </w:t>
      </w:r>
    </w:p>
    <w:p w14:paraId="576484A7"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"excellent" (8):</w:t>
      </w:r>
      <w:r>
        <w:rPr>
          <w:rFonts w:ascii="Times New Roman" w:hAnsi="Times New Roman" w:cs="Times New Roman"/>
          <w:sz w:val="24"/>
          <w:szCs w:val="24"/>
          <w:lang w:val="en-US" w:eastAsia="en-US"/>
        </w:rPr>
        <w:t xml:space="preserve"> Formulation of a specific research problem, a meaningful and complete literature review on the research topic, critical analysis of the main results obtained in this literature, identification of a research gap, identification of a niche for independent research and elements of such research in accordance with modern methodology, correct use of research tools, methods and data, presence of the results, conclusions and managerial implications.</w:t>
      </w:r>
    </w:p>
    <w:p w14:paraId="4641DA6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"good" (6-7):</w:t>
      </w:r>
      <w:r>
        <w:rPr>
          <w:rFonts w:ascii="Times New Roman" w:hAnsi="Times New Roman" w:cs="Times New Roman"/>
          <w:sz w:val="24"/>
          <w:szCs w:val="24"/>
          <w:lang w:val="en-US" w:eastAsia="en-US"/>
        </w:rPr>
        <w:t xml:space="preserve"> The term paper defines the field of research, and also contains (perhaps not completely) the following elements: a review of the literature on the research topic, a critical analysis of existing approaches, the formulation of tested hypotheses, the presentation of formal and/or empirical models, analysis and analysis the prerequisites of these models, independent collection and/or empirical analysis of these data, interpretations of the results obtained.</w:t>
      </w:r>
    </w:p>
    <w:p w14:paraId="676566AE"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"satisfactory" (4-5):</w:t>
      </w:r>
      <w:r>
        <w:rPr>
          <w:rFonts w:ascii="Times New Roman" w:hAnsi="Times New Roman" w:cs="Times New Roman"/>
          <w:sz w:val="24"/>
          <w:szCs w:val="24"/>
          <w:lang w:val="en-US" w:eastAsia="en-US"/>
        </w:rPr>
        <w:t xml:space="preserve"> The term paper is mainly abstract in nature, vague or imprecise, while it cannot be rated "excellent" or "good" (see above). Attempts at independent research, however containing significant errors, can also be assessed as "satisfactory".</w:t>
      </w:r>
    </w:p>
    <w:p w14:paraId="38210E4F"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Rating "unsatisfactory" (1-2-3):</w:t>
      </w:r>
      <w:r>
        <w:rPr>
          <w:rFonts w:ascii="Times New Roman" w:hAnsi="Times New Roman" w:cs="Times New Roman"/>
          <w:sz w:val="24"/>
          <w:szCs w:val="24"/>
          <w:lang w:val="en-US" w:eastAsia="en-US"/>
        </w:rPr>
        <w:t xml:space="preserve"> The term paper that does not meet the criteria described above.</w:t>
      </w:r>
    </w:p>
    <w:p w14:paraId="672EB228" w14:textId="77777777" w:rsidR="00A77B3E" w:rsidRDefault="00EC6550">
      <w:pPr>
        <w:spacing w:after="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“Applied / Consulting format”</w:t>
      </w:r>
    </w:p>
    <w:p w14:paraId="057590FC"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The "excellent" rating (9-10):</w:t>
      </w:r>
      <w:r>
        <w:rPr>
          <w:rFonts w:ascii="Times New Roman" w:hAnsi="Times New Roman" w:cs="Times New Roman"/>
          <w:sz w:val="24"/>
          <w:szCs w:val="24"/>
          <w:lang w:val="en-US" w:eastAsia="en-US"/>
        </w:rPr>
        <w:t xml:space="preserve"> implies meeting all the criteria for the grade 8 plus receiving, confirmed by the customer, the substantial positive effect of implementing the recommendations or a clear perspective thereof.</w:t>
      </w:r>
    </w:p>
    <w:p w14:paraId="0A47CEF8"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"Excellent"(8):</w:t>
      </w:r>
      <w:r>
        <w:rPr>
          <w:rFonts w:ascii="Times New Roman" w:hAnsi="Times New Roman" w:cs="Times New Roman"/>
          <w:sz w:val="24"/>
          <w:szCs w:val="24"/>
          <w:lang w:val="en-US" w:eastAsia="en-US"/>
        </w:rPr>
        <w:t xml:space="preserve"> Statement of a practical problem faced by the organization-customer, a meaningful and complete review of the literature on the research topic, critical analysis of the main results obtained in this literature, identification of the main methods of solving the problem, identification of a niche for independent research, correct use of research tools, methods and data, the presence of conclusions. The practical part of the term paper should contain a business plan (in the case of developing a new business direction) or a project charter (in the case of solving the problem of internal processes of the customer's organization) in accordance with accepted international standards.</w:t>
      </w:r>
    </w:p>
    <w:p w14:paraId="7FDBB524"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"good" (6-7):</w:t>
      </w:r>
      <w:r>
        <w:rPr>
          <w:rFonts w:ascii="Times New Roman" w:hAnsi="Times New Roman" w:cs="Times New Roman"/>
          <w:sz w:val="24"/>
          <w:szCs w:val="24"/>
          <w:lang w:val="en-US" w:eastAsia="en-US"/>
        </w:rPr>
        <w:t xml:space="preserve"> The term paper defines the field of research (possibly without posing a research question), and also contains (perhaps not completely) the following elements: a review of the literature on the research topic, a critical analysis of existing approaches, a presentation of formal models for solving a management problem, independent collection and/or empirical analysis of data interpretations of the results obtained, the business plan or the charter of the project are incomplete or contain significant errors.</w:t>
      </w:r>
    </w:p>
    <w:p w14:paraId="2AC116FF"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Assessment "satisfactory" (4-5):</w:t>
      </w:r>
      <w:r>
        <w:rPr>
          <w:rFonts w:ascii="Times New Roman" w:hAnsi="Times New Roman" w:cs="Times New Roman"/>
          <w:sz w:val="24"/>
          <w:szCs w:val="24"/>
          <w:lang w:val="en-US" w:eastAsia="en-US"/>
        </w:rPr>
        <w:t xml:space="preserve"> The term paper is mainly abstract in nature, while it cannot be rated "excellent" or "good" (see above). Attempts at independent research, practical calculations and recommendations that are not structured in form and contain significant errors can also be evaluated as "satisfactory".</w:t>
      </w:r>
    </w:p>
    <w:p w14:paraId="4C9C0449"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Rating "unsatisfactory" (1-2-3):</w:t>
      </w:r>
      <w:r>
        <w:rPr>
          <w:rFonts w:ascii="Times New Roman" w:hAnsi="Times New Roman" w:cs="Times New Roman"/>
          <w:sz w:val="24"/>
          <w:szCs w:val="24"/>
          <w:lang w:val="en-US" w:eastAsia="en-US"/>
        </w:rPr>
        <w:t xml:space="preserve"> The term paper that does not meet the criteria described above.</w:t>
      </w:r>
    </w:p>
    <w:p w14:paraId="185D4195"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Following the defence, together with the final evaluation for the defence, the evaluation for each criterion could be disclosed to the student upon request. Only the average evaluation for each criterion could be disclosed; the individual evaluations of each member of the commission shall not be disclosed.</w:t>
      </w:r>
    </w:p>
    <w:p w14:paraId="4CA9BB88"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defence of the Term Paper is evaluated on a five-point and ten-point scale.  </w:t>
      </w:r>
    </w:p>
    <w:p w14:paraId="268C3869" w14:textId="77777777" w:rsidR="00A77B3E" w:rsidRDefault="00EC6550">
      <w:pPr>
        <w:pStyle w:val="1"/>
        <w:pageBreakBefore/>
        <w:rPr>
          <w:lang w:val="en-US"/>
        </w:rPr>
      </w:pPr>
      <w:bookmarkStart w:id="20" w:name="h.2s8eyo1"/>
      <w:bookmarkStart w:id="21" w:name="_Toc180069392"/>
      <w:bookmarkEnd w:id="20"/>
      <w:r>
        <w:rPr>
          <w:lang w:val="en-US" w:eastAsia="en-US"/>
        </w:rPr>
        <w:t>9. REGULATIONS ON TERM PAPER DEFENCE</w:t>
      </w:r>
      <w:bookmarkEnd w:id="21"/>
    </w:p>
    <w:p w14:paraId="6C5CCC1D" w14:textId="77777777" w:rsidR="00A77B3E" w:rsidRDefault="00A77B3E">
      <w:pPr>
        <w:spacing w:before="6" w:after="0" w:line="130" w:lineRule="auto"/>
        <w:rPr>
          <w:sz w:val="12"/>
          <w:szCs w:val="12"/>
          <w:lang w:val="en-US"/>
        </w:rPr>
      </w:pPr>
    </w:p>
    <w:p w14:paraId="3F0F68A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Students of specializations “International business” and “Finance and investments” must present their work to the commission in English. Students of specializations “Data driven company” and “Quantitative economics” can do it either in English or in Russian, but it must be the same language that the work is written in. </w:t>
      </w:r>
    </w:p>
    <w:p w14:paraId="4D2F7D4E"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The allotted time for presentation of the Term Paper results and questions-answers section is up to 25-40 minutes. Public defence procedure is held in the format of oral defence. All authors of the term papers must present in person. If there are 2 or 3 authors of the term paper and some of them miss the defence, the rest of the authors can present without missing person. The remaining authors still must present the entire work. Each author can receive questions on any part of the term paper. The author who missed the defence presents the entire term paper individually or in group of 2 if both of them missed the main defence during the reexamination period if approved by the teaching office. </w:t>
      </w:r>
    </w:p>
    <w:p w14:paraId="31E6E59D"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List of Commission members and list of students, defending the Term Paper with respective commissions, should be formed and the students should be notified no later than one day before the date of the Term Paper defence.</w:t>
      </w:r>
    </w:p>
    <w:p w14:paraId="02038E6E"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Before the presentations start the chair of the Commission should communicate the details of the defence procedure to the students and ask them if there are any objections against the defence procedure.</w:t>
      </w:r>
    </w:p>
    <w:p w14:paraId="5D7BD5FF"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Students present their Term Paper in order that is specified by the student list, or in any other order as per Commission’s decision.</w:t>
      </w:r>
    </w:p>
    <w:p w14:paraId="72CD6EC7"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Students submit their presentation slides to the Commission and present the results of the Term Paper within the time limits stated in Table 6.</w:t>
      </w:r>
    </w:p>
    <w:p w14:paraId="4E1FC2A6" w14:textId="77777777" w:rsidR="00A77B3E" w:rsidRDefault="00EC6550">
      <w:pPr>
        <w:spacing w:after="0"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eastAsia="en-US"/>
        </w:rPr>
        <w:t>Table 6. Allotted time for term paper defence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4"/>
        <w:gridCol w:w="2937"/>
        <w:gridCol w:w="2999"/>
      </w:tblGrid>
      <w:tr w:rsidR="00A77B3E" w14:paraId="679CC8CD" w14:textId="77777777">
        <w:tc>
          <w:tcPr>
            <w:tcW w:w="3258"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tcPr>
          <w:p w14:paraId="337B4BF9"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Term paper format</w:t>
            </w:r>
          </w:p>
        </w:tc>
        <w:tc>
          <w:tcPr>
            <w:tcW w:w="306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1C1E57FD"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Presentation time</w:t>
            </w:r>
          </w:p>
        </w:tc>
        <w:tc>
          <w:tcPr>
            <w:tcW w:w="3150" w:type="dxa"/>
            <w:tcBorders>
              <w:top w:val="single" w:sz="4" w:space="0" w:color="000000"/>
              <w:left w:val="single" w:sz="4" w:space="0" w:color="000000"/>
              <w:bottom w:val="single" w:sz="4" w:space="0" w:color="000000"/>
              <w:right w:val="single" w:sz="4" w:space="0" w:color="000000"/>
            </w:tcBorders>
            <w:shd w:val="solid" w:color="002060" w:fill="002060"/>
            <w:tcMar>
              <w:top w:w="0" w:type="dxa"/>
              <w:left w:w="108" w:type="dxa"/>
              <w:bottom w:w="0" w:type="dxa"/>
              <w:right w:w="108" w:type="dxa"/>
            </w:tcMar>
            <w:vAlign w:val="center"/>
          </w:tcPr>
          <w:p w14:paraId="53225828" w14:textId="77777777" w:rsidR="00A77B3E" w:rsidRDefault="00EC6550">
            <w:pPr>
              <w:spacing w:before="240" w:after="0" w:line="360" w:lineRule="auto"/>
              <w:jc w:val="center"/>
              <w:rPr>
                <w:rFonts w:ascii="Times New Roman" w:hAnsi="Times New Roman" w:cs="Times New Roman"/>
                <w:b/>
                <w:bCs/>
                <w:color w:val="FFFFFF"/>
                <w:sz w:val="24"/>
                <w:szCs w:val="24"/>
                <w:lang w:val="en-US" w:eastAsia="en-US"/>
              </w:rPr>
            </w:pPr>
            <w:r>
              <w:rPr>
                <w:rFonts w:ascii="Times New Roman" w:hAnsi="Times New Roman" w:cs="Times New Roman"/>
                <w:b/>
                <w:bCs/>
                <w:color w:val="FFFFFF"/>
                <w:sz w:val="24"/>
                <w:szCs w:val="24"/>
                <w:lang w:val="en-US" w:eastAsia="en-US"/>
              </w:rPr>
              <w:t>Questions and comments</w:t>
            </w:r>
          </w:p>
        </w:tc>
      </w:tr>
      <w:tr w:rsidR="00A77B3E" w14:paraId="551BACFD" w14:textId="77777777">
        <w:tc>
          <w:tcPr>
            <w:tcW w:w="32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4B40"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Individual format (1 student)</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38382"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15 mins</w:t>
            </w: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8E0FA"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10 mins</w:t>
            </w:r>
          </w:p>
        </w:tc>
      </w:tr>
      <w:tr w:rsidR="00A77B3E" w14:paraId="3CDA4E97" w14:textId="77777777">
        <w:tc>
          <w:tcPr>
            <w:tcW w:w="32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83B68"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Group format (2 students)</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BC1ED"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20 mins</w:t>
            </w: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B5CF8"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15 mins</w:t>
            </w:r>
          </w:p>
        </w:tc>
      </w:tr>
      <w:tr w:rsidR="00A77B3E" w14:paraId="097C7A9F" w14:textId="77777777">
        <w:tc>
          <w:tcPr>
            <w:tcW w:w="32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5CF0C"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Group format (3 students)</w:t>
            </w:r>
          </w:p>
        </w:tc>
        <w:tc>
          <w:tcPr>
            <w:tcW w:w="3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4D12E" w14:textId="77777777" w:rsidR="00A77B3E" w:rsidRDefault="00EC6550">
            <w:pPr>
              <w:spacing w:before="240" w:after="0" w:line="276" w:lineRule="auto"/>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25 mins</w:t>
            </w: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9B909" w14:textId="77777777" w:rsidR="00A77B3E" w:rsidRDefault="00EC6550">
            <w:pPr>
              <w:spacing w:before="240" w:after="0" w:line="276"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Up to 15 mins</w:t>
            </w:r>
          </w:p>
        </w:tc>
      </w:tr>
    </w:tbl>
    <w:p w14:paraId="0778CBE7" w14:textId="77777777" w:rsidR="00A77B3E" w:rsidRDefault="00EC6550">
      <w:pPr>
        <w:spacing w:before="240"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All student group representatives should be present during the defence, each student should participate in a group presentation and answering the questions. It is recommended for the presentation to be divided into relatively equal parts among the students presenting.</w:t>
      </w:r>
    </w:p>
    <w:p w14:paraId="403321DA"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At the end of students’ presentation of their Term Paper results, the members of the Commission can ask clarifying questions related to the presentation, Term Paper text content, supervisor’s comments given in the review, student’s input in the results of the Term Paper, or other. Students can answer the questions. Commission members are allowed to comment on the content of the Term Paper and/or presentation. After all the questions have been answered and the comments have been made, the chair of the Commission should ask the students if they have any complaints and/or objections concerning the defence procedure.</w:t>
      </w:r>
    </w:p>
    <w:p w14:paraId="04A6863C"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After all the presentations of all students at the Commission have been made and all the questions have been answered, Commission members leave to discuss the grades. Assessment criteria are given in Section 8.</w:t>
      </w:r>
    </w:p>
    <w:p w14:paraId="03785DB4" w14:textId="77777777" w:rsidR="00A77B3E" w:rsidRDefault="00EC6550">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eastAsia="en-US"/>
        </w:rPr>
        <w:t>After the Commission has decided upon the grades, the grades are communicated to the students. Student lists containing the final grades should be handed over to the study offices no later the one day after the defence.</w:t>
      </w:r>
    </w:p>
    <w:p w14:paraId="3BAF74D1" w14:textId="77777777" w:rsidR="00A77B3E" w:rsidRDefault="00A77B3E">
      <w:pPr>
        <w:spacing w:after="0" w:line="360" w:lineRule="auto"/>
        <w:ind w:firstLine="720"/>
        <w:jc w:val="both"/>
        <w:rPr>
          <w:rFonts w:ascii="Times New Roman" w:hAnsi="Times New Roman" w:cs="Times New Roman"/>
          <w:sz w:val="24"/>
          <w:szCs w:val="24"/>
          <w:lang w:val="en-US"/>
        </w:rPr>
      </w:pPr>
    </w:p>
    <w:p w14:paraId="55215921" w14:textId="77777777" w:rsidR="00A77B3E" w:rsidRDefault="00A77B3E">
      <w:pPr>
        <w:spacing w:after="0" w:line="360" w:lineRule="auto"/>
        <w:ind w:firstLine="720"/>
        <w:jc w:val="both"/>
        <w:rPr>
          <w:rFonts w:ascii="Times New Roman" w:hAnsi="Times New Roman" w:cs="Times New Roman"/>
          <w:sz w:val="24"/>
          <w:szCs w:val="24"/>
          <w:lang w:val="en-US"/>
        </w:rPr>
      </w:pPr>
    </w:p>
    <w:p w14:paraId="7B6533B5" w14:textId="77777777" w:rsidR="00A77B3E" w:rsidRDefault="00A77B3E">
      <w:pPr>
        <w:spacing w:after="0" w:line="360" w:lineRule="auto"/>
        <w:ind w:firstLine="720"/>
        <w:jc w:val="both"/>
        <w:rPr>
          <w:rFonts w:ascii="Times New Roman" w:hAnsi="Times New Roman" w:cs="Times New Roman"/>
          <w:sz w:val="24"/>
          <w:szCs w:val="24"/>
          <w:lang w:val="en-US"/>
        </w:rPr>
      </w:pPr>
    </w:p>
    <w:p w14:paraId="747D9618" w14:textId="77777777" w:rsidR="00A77B3E" w:rsidRDefault="00A77B3E">
      <w:pPr>
        <w:spacing w:after="0" w:line="360" w:lineRule="auto"/>
        <w:ind w:firstLine="720"/>
        <w:jc w:val="both"/>
        <w:rPr>
          <w:rFonts w:ascii="Times New Roman" w:hAnsi="Times New Roman" w:cs="Times New Roman"/>
          <w:sz w:val="24"/>
          <w:szCs w:val="24"/>
          <w:lang w:val="en-US"/>
        </w:rPr>
      </w:pPr>
    </w:p>
    <w:p w14:paraId="10F413ED" w14:textId="77777777" w:rsidR="00A77B3E" w:rsidRDefault="00EC6550">
      <w:pPr>
        <w:pStyle w:val="1"/>
        <w:pageBreakBefore/>
        <w:jc w:val="right"/>
        <w:rPr>
          <w:i/>
          <w:iCs/>
          <w:lang w:val="en-US"/>
        </w:rPr>
      </w:pPr>
      <w:bookmarkStart w:id="22" w:name="h.17dp8vu"/>
      <w:bookmarkStart w:id="23" w:name="_Toc180069393"/>
      <w:bookmarkEnd w:id="22"/>
      <w:r>
        <w:rPr>
          <w:i/>
          <w:iCs/>
          <w:lang w:val="en-US" w:eastAsia="en-US"/>
        </w:rPr>
        <w:t>Term Paper supervisor’s review template</w:t>
      </w:r>
      <w:bookmarkEnd w:id="23"/>
    </w:p>
    <w:p w14:paraId="7EAD32A7" w14:textId="77777777" w:rsidR="00A77B3E" w:rsidRDefault="00EC6550">
      <w:pPr>
        <w:spacing w:after="0" w:line="240" w:lineRule="auto"/>
        <w:ind w:left="1457" w:right="742"/>
        <w:jc w:val="center"/>
        <w:rPr>
          <w:rFonts w:ascii="Times New Roman" w:hAnsi="Times New Roman" w:cs="Times New Roman"/>
          <w:sz w:val="28"/>
          <w:szCs w:val="28"/>
          <w:lang w:val="en-US"/>
        </w:rPr>
      </w:pPr>
      <w:r>
        <w:rPr>
          <w:rFonts w:ascii="Times New Roman" w:hAnsi="Times New Roman" w:cs="Times New Roman"/>
          <w:b/>
          <w:bCs/>
          <w:sz w:val="28"/>
          <w:szCs w:val="28"/>
          <w:lang w:val="en-US" w:eastAsia="en-US"/>
        </w:rPr>
        <w:t>National Research University Higher School of Economics</w:t>
      </w:r>
    </w:p>
    <w:p w14:paraId="557D1C6A" w14:textId="77777777" w:rsidR="00A77B3E" w:rsidRDefault="00A77B3E">
      <w:pPr>
        <w:spacing w:before="18" w:after="0" w:line="200" w:lineRule="auto"/>
        <w:rPr>
          <w:sz w:val="20"/>
          <w:szCs w:val="20"/>
          <w:lang w:val="en-US"/>
        </w:rPr>
      </w:pPr>
    </w:p>
    <w:p w14:paraId="3BB7F024" w14:textId="77777777" w:rsidR="00A77B3E" w:rsidRDefault="00EC6550">
      <w:pPr>
        <w:spacing w:after="0" w:line="271" w:lineRule="auto"/>
        <w:ind w:left="2347" w:right="1630"/>
        <w:jc w:val="center"/>
        <w:rPr>
          <w:rFonts w:ascii="Times New Roman" w:hAnsi="Times New Roman" w:cs="Times New Roman"/>
          <w:sz w:val="24"/>
          <w:szCs w:val="24"/>
          <w:lang w:val="en-US"/>
        </w:rPr>
      </w:pPr>
      <w:r>
        <w:rPr>
          <w:rFonts w:ascii="Times New Roman" w:hAnsi="Times New Roman" w:cs="Times New Roman"/>
          <w:sz w:val="24"/>
          <w:szCs w:val="24"/>
          <w:u w:val="single"/>
          <w:lang w:val="en-US" w:eastAsia="en-US"/>
        </w:rPr>
        <w:t>St. Petersburg School of Economics and Management</w:t>
      </w:r>
    </w:p>
    <w:p w14:paraId="1A84628E" w14:textId="77777777" w:rsidR="00A77B3E" w:rsidRDefault="00A77B3E">
      <w:pPr>
        <w:spacing w:before="5" w:after="0" w:line="100" w:lineRule="auto"/>
        <w:rPr>
          <w:sz w:val="10"/>
          <w:szCs w:val="10"/>
          <w:lang w:val="en-US"/>
        </w:rPr>
      </w:pPr>
    </w:p>
    <w:p w14:paraId="63C5B461" w14:textId="77777777" w:rsidR="00A77B3E" w:rsidRDefault="00A77B3E">
      <w:pPr>
        <w:spacing w:after="0" w:line="200" w:lineRule="auto"/>
        <w:rPr>
          <w:sz w:val="20"/>
          <w:szCs w:val="20"/>
          <w:lang w:val="en-US"/>
        </w:rPr>
      </w:pPr>
    </w:p>
    <w:p w14:paraId="32A5E26D" w14:textId="77777777" w:rsidR="00A77B3E" w:rsidRDefault="00A77B3E">
      <w:pPr>
        <w:spacing w:after="0" w:line="200" w:lineRule="auto"/>
        <w:rPr>
          <w:sz w:val="20"/>
          <w:szCs w:val="20"/>
          <w:lang w:val="en-US"/>
        </w:rPr>
      </w:pPr>
    </w:p>
    <w:p w14:paraId="20EC4CBC" w14:textId="77777777" w:rsidR="00A77B3E" w:rsidRDefault="00EC6550">
      <w:pPr>
        <w:spacing w:before="34" w:after="0" w:line="240" w:lineRule="auto"/>
        <w:ind w:left="4484" w:right="3763"/>
        <w:jc w:val="center"/>
        <w:rPr>
          <w:rFonts w:ascii="Times New Roman" w:hAnsi="Times New Roman" w:cs="Times New Roman"/>
          <w:sz w:val="20"/>
          <w:szCs w:val="20"/>
          <w:lang w:val="en-US"/>
        </w:rPr>
      </w:pPr>
      <w:r>
        <w:rPr>
          <w:rFonts w:ascii="Times New Roman" w:hAnsi="Times New Roman" w:cs="Times New Roman"/>
          <w:i/>
          <w:iCs/>
          <w:sz w:val="20"/>
          <w:szCs w:val="20"/>
          <w:lang w:val="en-US" w:eastAsia="en-US"/>
        </w:rPr>
        <w:t>department</w:t>
      </w:r>
      <w:r>
        <w:rPr>
          <w:noProof/>
        </w:rPr>
        <w:drawing>
          <wp:anchor distT="0" distB="0" distL="0" distR="0" simplePos="0" relativeHeight="251658240" behindDoc="0" locked="0" layoutInCell="1" allowOverlap="1" wp14:anchorId="58D18472" wp14:editId="78D2E041">
            <wp:simplePos x="0" y="0"/>
            <wp:positionH relativeFrom="margin">
              <wp:posOffset>787400</wp:posOffset>
            </wp:positionH>
            <wp:positionV relativeFrom="paragraph">
              <wp:posOffset>12700</wp:posOffset>
            </wp:positionV>
            <wp:extent cx="4724400" cy="1270"/>
            <wp:effectExtent l="0" t="0" r="0" b="0"/>
            <wp:wrapSquare wrapText="bothSides"/>
            <wp:docPr id="2" name="Рисунок 2" descr="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_3"/>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724400" cy="1270"/>
                    </a:xfrm>
                    <a:prstGeom prst="rect">
                      <a:avLst/>
                    </a:prstGeom>
                    <a:noFill/>
                  </pic:spPr>
                </pic:pic>
              </a:graphicData>
            </a:graphic>
            <wp14:sizeRelH relativeFrom="page">
              <wp14:pctWidth>0</wp14:pctWidth>
            </wp14:sizeRelH>
            <wp14:sizeRelV relativeFrom="page">
              <wp14:pctHeight>0</wp14:pctHeight>
            </wp14:sizeRelV>
          </wp:anchor>
        </w:drawing>
      </w:r>
    </w:p>
    <w:p w14:paraId="244899AC" w14:textId="77777777" w:rsidR="00A77B3E" w:rsidRDefault="00A77B3E">
      <w:pPr>
        <w:spacing w:before="9" w:after="0" w:line="190" w:lineRule="auto"/>
        <w:rPr>
          <w:sz w:val="18"/>
          <w:szCs w:val="18"/>
          <w:lang w:val="en-US"/>
        </w:rPr>
      </w:pPr>
    </w:p>
    <w:p w14:paraId="103C1901" w14:textId="77777777" w:rsidR="00A77B3E" w:rsidRDefault="00EC6550">
      <w:pPr>
        <w:tabs>
          <w:tab w:val="left" w:pos="9080"/>
        </w:tabs>
        <w:spacing w:after="0" w:line="271" w:lineRule="auto"/>
        <w:ind w:left="782" w:right="62"/>
        <w:jc w:val="center"/>
        <w:rPr>
          <w:rFonts w:ascii="Times New Roman" w:hAnsi="Times New Roman" w:cs="Times New Roman"/>
          <w:sz w:val="24"/>
          <w:szCs w:val="24"/>
          <w:lang w:val="en-US"/>
        </w:rPr>
      </w:pPr>
      <w:r>
        <w:rPr>
          <w:rFonts w:ascii="Times New Roman" w:hAnsi="Times New Roman" w:cs="Times New Roman"/>
          <w:b/>
          <w:bCs/>
          <w:sz w:val="24"/>
          <w:szCs w:val="24"/>
          <w:lang w:val="en-US" w:eastAsia="en-US"/>
        </w:rPr>
        <w:t xml:space="preserve">Student:  </w:t>
      </w:r>
      <w:r>
        <w:rPr>
          <w:rFonts w:ascii="Times New Roman" w:hAnsi="Times New Roman" w:cs="Times New Roman"/>
          <w:b/>
          <w:bCs/>
          <w:sz w:val="24"/>
          <w:szCs w:val="24"/>
          <w:u w:val="single"/>
          <w:lang w:val="en-US" w:eastAsia="en-US"/>
        </w:rPr>
        <w:t xml:space="preserve"> </w:t>
      </w:r>
      <w:r>
        <w:rPr>
          <w:rFonts w:ascii="Times New Roman" w:hAnsi="Times New Roman" w:cs="Times New Roman"/>
          <w:b/>
          <w:bCs/>
          <w:sz w:val="24"/>
          <w:szCs w:val="24"/>
          <w:u w:val="single"/>
          <w:lang w:val="en-US" w:eastAsia="en-US"/>
        </w:rPr>
        <w:tab/>
      </w:r>
    </w:p>
    <w:p w14:paraId="6C97F3B5" w14:textId="77777777" w:rsidR="00A77B3E" w:rsidRDefault="00A77B3E">
      <w:pPr>
        <w:spacing w:before="9" w:after="0" w:line="130" w:lineRule="auto"/>
        <w:rPr>
          <w:sz w:val="12"/>
          <w:szCs w:val="12"/>
          <w:lang w:val="en-US"/>
        </w:rPr>
      </w:pPr>
    </w:p>
    <w:p w14:paraId="1C6D5760" w14:textId="77777777" w:rsidR="00A77B3E" w:rsidRDefault="00EC6550">
      <w:pPr>
        <w:spacing w:after="0" w:line="240" w:lineRule="auto"/>
        <w:ind w:left="4315" w:right="4250"/>
        <w:jc w:val="center"/>
        <w:rPr>
          <w:rFonts w:ascii="Times New Roman" w:hAnsi="Times New Roman" w:cs="Times New Roman"/>
          <w:sz w:val="16"/>
          <w:szCs w:val="16"/>
          <w:lang w:val="en-US"/>
        </w:rPr>
      </w:pPr>
      <w:r>
        <w:rPr>
          <w:rFonts w:ascii="Times New Roman" w:hAnsi="Times New Roman" w:cs="Times New Roman"/>
          <w:i/>
          <w:iCs/>
          <w:sz w:val="16"/>
          <w:szCs w:val="16"/>
          <w:lang w:val="en-US" w:eastAsia="en-US"/>
        </w:rPr>
        <w:t>full name</w:t>
      </w:r>
    </w:p>
    <w:p w14:paraId="29BDB1A7" w14:textId="77777777" w:rsidR="00A77B3E" w:rsidRDefault="00EC6550">
      <w:pPr>
        <w:spacing w:before="96" w:after="0" w:line="240" w:lineRule="auto"/>
        <w:ind w:left="821" w:right="-20"/>
        <w:jc w:val="center"/>
        <w:rPr>
          <w:rFonts w:ascii="Times New Roman" w:hAnsi="Times New Roman" w:cs="Times New Roman"/>
          <w:sz w:val="24"/>
          <w:szCs w:val="24"/>
          <w:lang w:val="en-US"/>
        </w:rPr>
      </w:pPr>
      <w:r>
        <w:rPr>
          <w:rFonts w:ascii="Times New Roman" w:hAnsi="Times New Roman" w:cs="Times New Roman"/>
          <w:b/>
          <w:bCs/>
          <w:sz w:val="24"/>
          <w:szCs w:val="24"/>
          <w:lang w:val="en-US" w:eastAsia="en-US"/>
        </w:rPr>
        <w:t xml:space="preserve">Programme/Year: </w:t>
      </w:r>
      <w:r>
        <w:rPr>
          <w:rFonts w:ascii="Times New Roman" w:hAnsi="Times New Roman" w:cs="Times New Roman"/>
          <w:sz w:val="24"/>
          <w:szCs w:val="24"/>
          <w:lang w:val="en-US" w:eastAsia="en-US"/>
        </w:rPr>
        <w:t>Bachelor programme «</w:t>
      </w:r>
      <w:r>
        <w:rPr>
          <w:lang w:val="en-US" w:eastAsia="en-US"/>
        </w:rPr>
        <w:t xml:space="preserve"> </w:t>
      </w:r>
      <w:r>
        <w:rPr>
          <w:rFonts w:ascii="Times New Roman" w:hAnsi="Times New Roman" w:cs="Times New Roman"/>
          <w:b/>
          <w:bCs/>
          <w:sz w:val="24"/>
          <w:szCs w:val="24"/>
          <w:lang w:val="en-US" w:eastAsia="en-US"/>
        </w:rPr>
        <w:t>International bachelor’s in business and economics</w:t>
      </w:r>
      <w:r>
        <w:rPr>
          <w:rFonts w:ascii="Times New Roman" w:hAnsi="Times New Roman" w:cs="Times New Roman"/>
          <w:sz w:val="24"/>
          <w:szCs w:val="24"/>
          <w:lang w:val="en-US" w:eastAsia="en-US"/>
        </w:rPr>
        <w:t>»</w:t>
      </w:r>
      <w:r>
        <w:rPr>
          <w:rFonts w:ascii="Times New Roman" w:hAnsi="Times New Roman" w:cs="Times New Roman"/>
          <w:b/>
          <w:bCs/>
          <w:sz w:val="24"/>
          <w:szCs w:val="24"/>
          <w:lang w:val="en-US" w:eastAsia="en-US"/>
        </w:rPr>
        <w:t>/</w:t>
      </w:r>
      <w:r>
        <w:rPr>
          <w:rFonts w:ascii="Times New Roman" w:hAnsi="Times New Roman" w:cs="Times New Roman"/>
          <w:sz w:val="24"/>
          <w:szCs w:val="24"/>
          <w:lang w:val="en-US" w:eastAsia="en-US"/>
        </w:rPr>
        <w:t xml:space="preserve">year </w:t>
      </w:r>
      <w:r>
        <w:rPr>
          <w:rFonts w:ascii="Times New Roman" w:hAnsi="Times New Roman" w:cs="Times New Roman"/>
          <w:sz w:val="24"/>
          <w:szCs w:val="24"/>
          <w:u w:val="single"/>
          <w:lang w:val="en-US" w:eastAsia="en-US"/>
        </w:rPr>
        <w:t>3</w:t>
      </w:r>
    </w:p>
    <w:p w14:paraId="6D551AD9" w14:textId="77777777" w:rsidR="00A77B3E" w:rsidRDefault="00A77B3E">
      <w:pPr>
        <w:spacing w:before="14" w:after="0" w:line="220" w:lineRule="auto"/>
        <w:rPr>
          <w:lang w:val="en-US"/>
        </w:rPr>
      </w:pPr>
    </w:p>
    <w:p w14:paraId="74F3E619" w14:textId="77777777" w:rsidR="00A77B3E" w:rsidRDefault="00EC6550">
      <w:pPr>
        <w:tabs>
          <w:tab w:val="left" w:pos="9120"/>
        </w:tabs>
        <w:spacing w:before="29" w:after="0" w:line="240" w:lineRule="auto"/>
        <w:ind w:left="820" w:right="-20"/>
        <w:rPr>
          <w:rFonts w:ascii="Times New Roman" w:hAnsi="Times New Roman" w:cs="Times New Roman"/>
          <w:sz w:val="24"/>
          <w:szCs w:val="24"/>
          <w:lang w:val="en-US"/>
        </w:rPr>
      </w:pPr>
      <w:r>
        <w:rPr>
          <w:rFonts w:ascii="Times New Roman" w:hAnsi="Times New Roman" w:cs="Times New Roman"/>
          <w:b/>
          <w:bCs/>
          <w:sz w:val="24"/>
          <w:szCs w:val="24"/>
          <w:lang w:val="en-US" w:eastAsia="en-US"/>
        </w:rPr>
        <w:t xml:space="preserve">Term Paper title: </w:t>
      </w:r>
      <w:r>
        <w:rPr>
          <w:rFonts w:ascii="Times New Roman" w:hAnsi="Times New Roman" w:cs="Times New Roman"/>
          <w:sz w:val="24"/>
          <w:szCs w:val="24"/>
          <w:lang w:val="en-US" w:eastAsia="en-US"/>
        </w:rPr>
        <w:t>«</w:t>
      </w:r>
      <w:r>
        <w:rPr>
          <w:rFonts w:ascii="Times New Roman" w:hAnsi="Times New Roman" w:cs="Times New Roman"/>
          <w:sz w:val="24"/>
          <w:szCs w:val="24"/>
          <w:u w:val="single"/>
          <w:lang w:val="en-US" w:eastAsia="en-US"/>
        </w:rPr>
        <w:t xml:space="preserve"> </w:t>
      </w:r>
      <w:r>
        <w:rPr>
          <w:rFonts w:ascii="Times New Roman" w:hAnsi="Times New Roman" w:cs="Times New Roman"/>
          <w:sz w:val="24"/>
          <w:szCs w:val="24"/>
          <w:u w:val="single"/>
          <w:lang w:val="en-US" w:eastAsia="en-US"/>
        </w:rPr>
        <w:tab/>
      </w:r>
    </w:p>
    <w:p w14:paraId="4BCF433E" w14:textId="77777777" w:rsidR="00A77B3E" w:rsidRDefault="00A77B3E">
      <w:pPr>
        <w:spacing w:before="8" w:after="0" w:line="130" w:lineRule="auto"/>
        <w:rPr>
          <w:sz w:val="12"/>
          <w:szCs w:val="12"/>
          <w:lang w:val="en-US"/>
        </w:rPr>
      </w:pPr>
    </w:p>
    <w:p w14:paraId="69538C98" w14:textId="77777777" w:rsidR="00A77B3E" w:rsidRDefault="00EC6550">
      <w:pPr>
        <w:tabs>
          <w:tab w:val="left" w:pos="8980"/>
        </w:tabs>
        <w:spacing w:after="0" w:line="240" w:lineRule="auto"/>
        <w:ind w:left="820" w:right="-20"/>
        <w:rPr>
          <w:rFonts w:ascii="Times New Roman" w:hAnsi="Times New Roman" w:cs="Times New Roman"/>
          <w:sz w:val="24"/>
          <w:szCs w:val="24"/>
          <w:lang w:val="en-US"/>
        </w:rPr>
      </w:pPr>
      <w:r>
        <w:rPr>
          <w:rFonts w:ascii="Times New Roman" w:hAnsi="Times New Roman" w:cs="Times New Roman"/>
          <w:sz w:val="24"/>
          <w:szCs w:val="24"/>
          <w:u w:val="single"/>
          <w:lang w:val="en-US" w:eastAsia="en-US"/>
        </w:rPr>
        <w:t xml:space="preserve"> </w:t>
      </w:r>
      <w:r>
        <w:rPr>
          <w:rFonts w:ascii="Times New Roman" w:hAnsi="Times New Roman" w:cs="Times New Roman"/>
          <w:sz w:val="24"/>
          <w:szCs w:val="24"/>
          <w:u w:val="single"/>
          <w:lang w:val="en-US" w:eastAsia="en-US"/>
        </w:rPr>
        <w:tab/>
      </w:r>
      <w:r>
        <w:rPr>
          <w:rFonts w:ascii="Times New Roman" w:hAnsi="Times New Roman" w:cs="Times New Roman"/>
          <w:sz w:val="24"/>
          <w:szCs w:val="24"/>
          <w:lang w:val="en-US" w:eastAsia="en-US"/>
        </w:rPr>
        <w:t>»</w:t>
      </w:r>
    </w:p>
    <w:p w14:paraId="454592B6" w14:textId="77777777" w:rsidR="00A77B3E" w:rsidRDefault="00A77B3E">
      <w:pPr>
        <w:spacing w:after="0" w:line="140" w:lineRule="auto"/>
        <w:rPr>
          <w:sz w:val="14"/>
          <w:szCs w:val="14"/>
          <w:lang w:val="en-US"/>
        </w:rPr>
      </w:pPr>
    </w:p>
    <w:p w14:paraId="191A34C0" w14:textId="77777777" w:rsidR="00A77B3E" w:rsidRDefault="00EC6550">
      <w:pPr>
        <w:spacing w:after="0" w:line="240" w:lineRule="auto"/>
        <w:ind w:left="100" w:right="60"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eastAsia="en-US"/>
        </w:rPr>
        <w:t>Term Paper review should contain an in-detail description of each of the following criteria:</w:t>
      </w:r>
    </w:p>
    <w:p w14:paraId="1D665B0E" w14:textId="77777777" w:rsidR="00A77B3E" w:rsidRDefault="00EC6550">
      <w:pPr>
        <w:spacing w:after="0" w:line="275" w:lineRule="auto"/>
        <w:ind w:left="1180" w:right="-20"/>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1.   </w:t>
      </w:r>
      <w:r>
        <w:rPr>
          <w:rFonts w:ascii="Times New Roman" w:hAnsi="Times New Roman" w:cs="Times New Roman"/>
          <w:i/>
          <w:iCs/>
          <w:sz w:val="24"/>
          <w:szCs w:val="24"/>
          <w:lang w:val="en-US" w:eastAsia="en-US"/>
        </w:rPr>
        <w:t>Problem statement and its justification</w:t>
      </w:r>
    </w:p>
    <w:p w14:paraId="7ABFEF7D" w14:textId="77777777" w:rsidR="00A77B3E" w:rsidRDefault="00EC6550">
      <w:pPr>
        <w:spacing w:after="0" w:line="240" w:lineRule="auto"/>
        <w:ind w:left="1180" w:right="-20"/>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2.   </w:t>
      </w:r>
      <w:r>
        <w:rPr>
          <w:rFonts w:ascii="Times New Roman" w:hAnsi="Times New Roman" w:cs="Times New Roman"/>
          <w:i/>
          <w:iCs/>
          <w:sz w:val="24"/>
          <w:szCs w:val="24"/>
          <w:lang w:val="en-US" w:eastAsia="en-US"/>
        </w:rPr>
        <w:t>Literature review</w:t>
      </w:r>
    </w:p>
    <w:p w14:paraId="30539296" w14:textId="77777777" w:rsidR="00A77B3E" w:rsidRDefault="00EC6550">
      <w:pPr>
        <w:spacing w:after="0" w:line="240" w:lineRule="auto"/>
        <w:ind w:left="1180" w:right="-20"/>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3.   </w:t>
      </w:r>
      <w:r>
        <w:rPr>
          <w:rFonts w:ascii="Times New Roman" w:hAnsi="Times New Roman" w:cs="Times New Roman"/>
          <w:i/>
          <w:iCs/>
          <w:sz w:val="24"/>
          <w:szCs w:val="24"/>
          <w:lang w:val="en-US" w:eastAsia="en-US"/>
        </w:rPr>
        <w:t>Data and information gathering, analysis, and systematisation</w:t>
      </w:r>
    </w:p>
    <w:p w14:paraId="112B47DB" w14:textId="77777777" w:rsidR="00A77B3E" w:rsidRDefault="00EC6550">
      <w:pPr>
        <w:spacing w:after="0" w:line="240" w:lineRule="auto"/>
        <w:ind w:left="1180" w:right="-20"/>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4.   </w:t>
      </w:r>
      <w:r>
        <w:rPr>
          <w:rFonts w:ascii="Times New Roman" w:hAnsi="Times New Roman" w:cs="Times New Roman"/>
          <w:i/>
          <w:iCs/>
          <w:sz w:val="24"/>
          <w:szCs w:val="24"/>
          <w:lang w:val="en-US" w:eastAsia="en-US"/>
        </w:rPr>
        <w:t>Research conduction</w:t>
      </w:r>
    </w:p>
    <w:p w14:paraId="44705B59" w14:textId="77777777" w:rsidR="00A77B3E" w:rsidRDefault="00EC6550">
      <w:pPr>
        <w:spacing w:after="0" w:line="240" w:lineRule="auto"/>
        <w:ind w:left="1180" w:right="-20"/>
        <w:rPr>
          <w:rFonts w:ascii="Times New Roman" w:hAnsi="Times New Roman" w:cs="Times New Roman"/>
          <w:sz w:val="24"/>
          <w:szCs w:val="24"/>
          <w:lang w:val="en-US"/>
        </w:rPr>
      </w:pPr>
      <w:r>
        <w:rPr>
          <w:rFonts w:ascii="Times New Roman" w:hAnsi="Times New Roman" w:cs="Times New Roman"/>
          <w:sz w:val="24"/>
          <w:szCs w:val="24"/>
          <w:lang w:val="en-US" w:eastAsia="en-US"/>
        </w:rPr>
        <w:t xml:space="preserve">5.   </w:t>
      </w:r>
      <w:r>
        <w:rPr>
          <w:rFonts w:ascii="Times New Roman" w:hAnsi="Times New Roman" w:cs="Times New Roman"/>
          <w:i/>
          <w:iCs/>
          <w:sz w:val="24"/>
          <w:szCs w:val="24"/>
          <w:lang w:val="en-US" w:eastAsia="en-US"/>
        </w:rPr>
        <w:t>General conclusion</w:t>
      </w:r>
    </w:p>
    <w:tbl>
      <w:tblPr>
        <w:tblW w:w="4529"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tblCellMar>
        <w:tblLook w:val="04A0" w:firstRow="1" w:lastRow="0" w:firstColumn="1" w:lastColumn="0" w:noHBand="0" w:noVBand="1"/>
      </w:tblPr>
      <w:tblGrid>
        <w:gridCol w:w="709"/>
        <w:gridCol w:w="5557"/>
        <w:gridCol w:w="1913"/>
      </w:tblGrid>
      <w:tr w:rsidR="00A77B3E" w:rsidRPr="00786DFE" w14:paraId="6402EA7C" w14:textId="77777777" w:rsidTr="00691FE1">
        <w:trPr>
          <w:trHeight w:val="787"/>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256D476A" w14:textId="77777777" w:rsidR="00A77B3E" w:rsidRDefault="00EC6550">
            <w:pPr>
              <w:widowControl w:val="0"/>
              <w:spacing w:after="60" w:line="240"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w:t>
            </w:r>
          </w:p>
          <w:p w14:paraId="6C597E6E" w14:textId="77777777" w:rsidR="00A77B3E" w:rsidRDefault="00EC6550">
            <w:pPr>
              <w:widowControl w:val="0"/>
              <w:spacing w:before="60" w:after="0" w:line="240" w:lineRule="auto"/>
              <w:jc w:val="center"/>
              <w:rPr>
                <w:rFonts w:ascii="Times New Roman" w:hAnsi="Times New Roman" w:cs="Times New Roman"/>
                <w:sz w:val="24"/>
                <w:szCs w:val="24"/>
                <w:lang w:val="en-US" w:eastAsia="en-US"/>
              </w:rPr>
            </w:pPr>
            <w:r>
              <w:rPr>
                <w:rFonts w:ascii="Times New Roman" w:hAnsi="Times New Roman" w:cs="Times New Roman"/>
                <w:sz w:val="24"/>
                <w:szCs w:val="24"/>
                <w:lang w:val="en-US" w:eastAsia="en-US"/>
              </w:rPr>
              <w:t>п/п</w:t>
            </w: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40542265" w14:textId="77777777" w:rsidR="00A77B3E" w:rsidRDefault="00EC6550">
            <w:pPr>
              <w:widowControl w:val="0"/>
              <w:spacing w:after="0" w:line="240" w:lineRule="auto"/>
              <w:jc w:val="center"/>
              <w:rPr>
                <w:rFonts w:ascii="Times New Roman" w:hAnsi="Times New Roman" w:cs="Times New Roman"/>
                <w:b/>
                <w:bCs/>
                <w:sz w:val="24"/>
                <w:szCs w:val="24"/>
                <w:lang w:val="en-US" w:eastAsia="en-US"/>
              </w:rPr>
            </w:pPr>
            <w:r>
              <w:rPr>
                <w:rFonts w:ascii="Times New Roman" w:hAnsi="Times New Roman" w:cs="Times New Roman"/>
                <w:b/>
                <w:bCs/>
                <w:lang w:val="en-US" w:eastAsia="en-US"/>
              </w:rPr>
              <w:t>Criteria</w:t>
            </w: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76B84DD6" w14:textId="77777777" w:rsidR="00A77B3E" w:rsidRDefault="00EC6550">
            <w:pPr>
              <w:widowControl w:val="0"/>
              <w:spacing w:after="0" w:line="240" w:lineRule="auto"/>
              <w:jc w:val="center"/>
              <w:rPr>
                <w:rFonts w:ascii="Times New Roman" w:hAnsi="Times New Roman" w:cs="Times New Roman"/>
                <w:b/>
                <w:bCs/>
                <w:lang w:val="en-US" w:eastAsia="en-US"/>
              </w:rPr>
            </w:pPr>
            <w:r>
              <w:rPr>
                <w:rFonts w:ascii="Times New Roman" w:hAnsi="Times New Roman" w:cs="Times New Roman"/>
                <w:b/>
                <w:bCs/>
                <w:lang w:val="en-US" w:eastAsia="en-US"/>
              </w:rPr>
              <w:t xml:space="preserve">Assessment of the supervisor </w:t>
            </w:r>
          </w:p>
          <w:p w14:paraId="178F0015" w14:textId="77777777" w:rsidR="00A77B3E" w:rsidRDefault="00EC6550">
            <w:pPr>
              <w:widowControl w:val="0"/>
              <w:spacing w:after="0" w:line="240" w:lineRule="auto"/>
              <w:jc w:val="center"/>
              <w:rPr>
                <w:rFonts w:ascii="Times New Roman" w:hAnsi="Times New Roman" w:cs="Times New Roman"/>
                <w:sz w:val="24"/>
                <w:szCs w:val="24"/>
                <w:lang w:val="en-US" w:eastAsia="en-US"/>
              </w:rPr>
            </w:pPr>
            <w:r>
              <w:rPr>
                <w:rFonts w:ascii="Times New Roman" w:hAnsi="Times New Roman" w:cs="Times New Roman"/>
                <w:b/>
                <w:bCs/>
                <w:sz w:val="24"/>
                <w:szCs w:val="24"/>
                <w:shd w:val="solid" w:color="FFFFFF" w:fill="FFFFFF"/>
                <w:lang w:val="en-US" w:eastAsia="en-US"/>
              </w:rPr>
              <w:t>(for a 10-point scale)</w:t>
            </w:r>
          </w:p>
        </w:tc>
      </w:tr>
      <w:tr w:rsidR="00A77B3E" w14:paraId="1375694C" w14:textId="77777777" w:rsidTr="00691FE1">
        <w:trPr>
          <w:trHeight w:val="327"/>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5EEA947A" w14:textId="77777777" w:rsidR="00A77B3E" w:rsidRDefault="00A77B3E" w:rsidP="00691FE1">
            <w:pPr>
              <w:numPr>
                <w:ilvl w:val="0"/>
                <w:numId w:val="24"/>
              </w:numPr>
              <w:tabs>
                <w:tab w:val="left" w:pos="1080"/>
                <w:tab w:val="left" w:pos="1800"/>
              </w:tabs>
              <w:spacing w:after="0" w:line="360" w:lineRule="auto"/>
              <w:ind w:left="0" w:firstLine="0"/>
              <w:rPr>
                <w:rFonts w:ascii="Times New Roman" w:hAnsi="Times New Roman" w:cs="Times New Roman"/>
                <w:lang w:val="en-US" w:eastAsia="en-US"/>
              </w:rPr>
            </w:pP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684EE8B4" w14:textId="77777777" w:rsidR="00A77B3E" w:rsidRDefault="00EC6550">
            <w:pPr>
              <w:spacing w:line="240" w:lineRule="auto"/>
              <w:rPr>
                <w:rFonts w:ascii="Times New Roman" w:hAnsi="Times New Roman" w:cs="Times New Roman"/>
                <w:lang w:val="en-US" w:eastAsia="en-US"/>
              </w:rPr>
            </w:pPr>
            <w:r>
              <w:rPr>
                <w:rFonts w:ascii="Times New Roman" w:hAnsi="Times New Roman" w:cs="Times New Roman"/>
                <w:i/>
                <w:iCs/>
                <w:lang w:val="en-US" w:eastAsia="en-US"/>
              </w:rPr>
              <w:t>Problem statement and its justification</w:t>
            </w:r>
          </w:p>
          <w:p w14:paraId="3642402C" w14:textId="77777777" w:rsidR="00A77B3E" w:rsidRDefault="00A77B3E">
            <w:pPr>
              <w:rPr>
                <w:rFonts w:ascii="Times New Roman" w:hAnsi="Times New Roman" w:cs="Times New Roman"/>
                <w:lang w:val="en-US" w:eastAsia="en-US"/>
              </w:rPr>
            </w:pP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26A4985A" w14:textId="77777777" w:rsidR="00A77B3E" w:rsidRDefault="00EC6550">
            <w:pPr>
              <w:jc w:val="center"/>
              <w:rPr>
                <w:rFonts w:ascii="Times New Roman" w:hAnsi="Times New Roman" w:cs="Times New Roman"/>
                <w:lang w:val="en-US" w:eastAsia="en-US"/>
              </w:rPr>
            </w:pPr>
            <w:r>
              <w:rPr>
                <w:rFonts w:ascii="Times New Roman" w:hAnsi="Times New Roman" w:cs="Times New Roman"/>
                <w:lang w:val="en-US" w:eastAsia="en-US"/>
              </w:rPr>
              <w:t>1 2 3 4 5 6 7 8 9 10</w:t>
            </w:r>
          </w:p>
        </w:tc>
      </w:tr>
      <w:tr w:rsidR="00A77B3E" w14:paraId="5173A156" w14:textId="77777777" w:rsidTr="00691FE1">
        <w:trPr>
          <w:trHeight w:val="354"/>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1A554FB8" w14:textId="77777777" w:rsidR="00A77B3E" w:rsidRDefault="00A77B3E" w:rsidP="00691FE1">
            <w:pPr>
              <w:numPr>
                <w:ilvl w:val="0"/>
                <w:numId w:val="24"/>
              </w:numPr>
              <w:tabs>
                <w:tab w:val="left" w:pos="1080"/>
                <w:tab w:val="left" w:pos="1800"/>
              </w:tabs>
              <w:spacing w:after="0" w:line="360" w:lineRule="auto"/>
              <w:ind w:left="0" w:firstLine="0"/>
              <w:rPr>
                <w:rFonts w:ascii="Times New Roman" w:hAnsi="Times New Roman" w:cs="Times New Roman"/>
                <w:lang w:val="en-US" w:eastAsia="en-US"/>
              </w:rPr>
            </w:pP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55E007C8" w14:textId="77777777" w:rsidR="00A77B3E" w:rsidRDefault="00EC6550">
            <w:pPr>
              <w:spacing w:line="240" w:lineRule="auto"/>
              <w:rPr>
                <w:rFonts w:ascii="Times New Roman" w:hAnsi="Times New Roman" w:cs="Times New Roman"/>
                <w:lang w:val="en-US" w:eastAsia="en-US"/>
              </w:rPr>
            </w:pPr>
            <w:r>
              <w:rPr>
                <w:rFonts w:ascii="Times New Roman" w:hAnsi="Times New Roman" w:cs="Times New Roman"/>
                <w:i/>
                <w:iCs/>
                <w:lang w:val="en-US" w:eastAsia="en-US"/>
              </w:rPr>
              <w:t>Literature review</w:t>
            </w:r>
          </w:p>
          <w:p w14:paraId="0E975781" w14:textId="77777777" w:rsidR="00A77B3E" w:rsidRDefault="00A77B3E">
            <w:pPr>
              <w:rPr>
                <w:rFonts w:ascii="Times New Roman" w:hAnsi="Times New Roman" w:cs="Times New Roman"/>
                <w:lang w:val="en-US" w:eastAsia="en-US"/>
              </w:rPr>
            </w:pP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5F04AD27" w14:textId="77777777" w:rsidR="00A77B3E" w:rsidRDefault="00EC6550">
            <w:pPr>
              <w:jc w:val="center"/>
              <w:rPr>
                <w:rFonts w:ascii="Times New Roman" w:hAnsi="Times New Roman" w:cs="Times New Roman"/>
                <w:lang w:val="en-US" w:eastAsia="en-US"/>
              </w:rPr>
            </w:pPr>
            <w:r>
              <w:rPr>
                <w:rFonts w:ascii="Times New Roman" w:hAnsi="Times New Roman" w:cs="Times New Roman"/>
                <w:lang w:val="en-US" w:eastAsia="en-US"/>
              </w:rPr>
              <w:t>1 2 3 4 5 6 7 8 9 10</w:t>
            </w:r>
          </w:p>
        </w:tc>
      </w:tr>
      <w:tr w:rsidR="00A77B3E" w14:paraId="65114D4A" w14:textId="77777777" w:rsidTr="00691FE1">
        <w:trPr>
          <w:trHeight w:val="309"/>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5C0136DC" w14:textId="77777777" w:rsidR="00A77B3E" w:rsidRDefault="00A77B3E" w:rsidP="00691FE1">
            <w:pPr>
              <w:numPr>
                <w:ilvl w:val="0"/>
                <w:numId w:val="24"/>
              </w:numPr>
              <w:tabs>
                <w:tab w:val="left" w:pos="1080"/>
                <w:tab w:val="left" w:pos="1800"/>
              </w:tabs>
              <w:spacing w:after="0" w:line="360" w:lineRule="auto"/>
              <w:ind w:left="0" w:firstLine="0"/>
              <w:rPr>
                <w:rFonts w:ascii="Times New Roman" w:hAnsi="Times New Roman" w:cs="Times New Roman"/>
                <w:lang w:val="en-US" w:eastAsia="en-US"/>
              </w:rPr>
            </w:pP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35A26EDD" w14:textId="77777777" w:rsidR="00A77B3E" w:rsidRDefault="00EC6550">
            <w:pPr>
              <w:rPr>
                <w:rFonts w:ascii="Times New Roman" w:hAnsi="Times New Roman" w:cs="Times New Roman"/>
                <w:lang w:val="en-US" w:eastAsia="en-US"/>
              </w:rPr>
            </w:pPr>
            <w:r>
              <w:rPr>
                <w:rFonts w:ascii="Times New Roman" w:hAnsi="Times New Roman" w:cs="Times New Roman"/>
                <w:i/>
                <w:iCs/>
                <w:lang w:val="en-US" w:eastAsia="en-US"/>
              </w:rPr>
              <w:t>Data and information gathering, analysis, and systematisation</w:t>
            </w: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3383DF11" w14:textId="77777777" w:rsidR="00A77B3E" w:rsidRDefault="00EC6550">
            <w:pPr>
              <w:jc w:val="center"/>
              <w:rPr>
                <w:rFonts w:ascii="Times New Roman" w:hAnsi="Times New Roman" w:cs="Times New Roman"/>
                <w:lang w:val="en-US" w:eastAsia="en-US"/>
              </w:rPr>
            </w:pPr>
            <w:r>
              <w:rPr>
                <w:rFonts w:ascii="Times New Roman" w:hAnsi="Times New Roman" w:cs="Times New Roman"/>
                <w:lang w:val="en-US" w:eastAsia="en-US"/>
              </w:rPr>
              <w:t>1 2 3 4 5 6 7 8 9 10</w:t>
            </w:r>
          </w:p>
        </w:tc>
      </w:tr>
      <w:tr w:rsidR="00A77B3E" w14:paraId="78846A52" w14:textId="77777777" w:rsidTr="00691FE1">
        <w:trPr>
          <w:trHeight w:val="273"/>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63CEFFF9" w14:textId="77777777" w:rsidR="00A77B3E" w:rsidRDefault="00A77B3E" w:rsidP="00691FE1">
            <w:pPr>
              <w:numPr>
                <w:ilvl w:val="0"/>
                <w:numId w:val="24"/>
              </w:numPr>
              <w:tabs>
                <w:tab w:val="left" w:pos="1080"/>
                <w:tab w:val="left" w:pos="1800"/>
              </w:tabs>
              <w:spacing w:after="0" w:line="360" w:lineRule="auto"/>
              <w:ind w:left="0" w:firstLine="0"/>
              <w:rPr>
                <w:rFonts w:ascii="Times New Roman" w:hAnsi="Times New Roman" w:cs="Times New Roman"/>
                <w:lang w:val="en-US" w:eastAsia="en-US"/>
              </w:rPr>
            </w:pP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173EE979" w14:textId="77777777" w:rsidR="00A77B3E" w:rsidRDefault="00EC6550">
            <w:pPr>
              <w:spacing w:line="240" w:lineRule="auto"/>
              <w:rPr>
                <w:rFonts w:ascii="Times New Roman" w:hAnsi="Times New Roman" w:cs="Times New Roman"/>
                <w:lang w:val="en-US" w:eastAsia="en-US"/>
              </w:rPr>
            </w:pPr>
            <w:r>
              <w:rPr>
                <w:rFonts w:ascii="Times New Roman" w:hAnsi="Times New Roman" w:cs="Times New Roman"/>
                <w:i/>
                <w:iCs/>
                <w:lang w:val="en-US" w:eastAsia="en-US"/>
              </w:rPr>
              <w:t>Research conduction</w:t>
            </w:r>
          </w:p>
          <w:p w14:paraId="638F7DA7" w14:textId="77777777" w:rsidR="00A77B3E" w:rsidRDefault="00A77B3E">
            <w:pPr>
              <w:rPr>
                <w:rFonts w:ascii="Times New Roman" w:hAnsi="Times New Roman" w:cs="Times New Roman"/>
                <w:lang w:val="en-US" w:eastAsia="en-US"/>
              </w:rPr>
            </w:pP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12D46070" w14:textId="77777777" w:rsidR="00A77B3E" w:rsidRDefault="00EC6550">
            <w:pPr>
              <w:jc w:val="center"/>
              <w:rPr>
                <w:rFonts w:ascii="Times New Roman" w:hAnsi="Times New Roman" w:cs="Times New Roman"/>
                <w:lang w:val="en-US" w:eastAsia="en-US"/>
              </w:rPr>
            </w:pPr>
            <w:r>
              <w:rPr>
                <w:rFonts w:ascii="Times New Roman" w:hAnsi="Times New Roman" w:cs="Times New Roman"/>
                <w:lang w:val="en-US" w:eastAsia="en-US"/>
              </w:rPr>
              <w:t>1 2 3 4 5 6 7 8 9 10</w:t>
            </w:r>
          </w:p>
        </w:tc>
      </w:tr>
      <w:tr w:rsidR="00A77B3E" w14:paraId="22BDDD9F" w14:textId="77777777" w:rsidTr="00691FE1">
        <w:trPr>
          <w:trHeight w:val="309"/>
        </w:trPr>
        <w:tc>
          <w:tcPr>
            <w:tcW w:w="709"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0AEFD07E" w14:textId="77777777" w:rsidR="00A77B3E" w:rsidRDefault="00A77B3E" w:rsidP="00691FE1">
            <w:pPr>
              <w:numPr>
                <w:ilvl w:val="0"/>
                <w:numId w:val="24"/>
              </w:numPr>
              <w:tabs>
                <w:tab w:val="left" w:pos="1080"/>
                <w:tab w:val="left" w:pos="1800"/>
              </w:tabs>
              <w:spacing w:after="0" w:line="360" w:lineRule="auto"/>
              <w:ind w:left="0" w:firstLine="0"/>
              <w:rPr>
                <w:rFonts w:ascii="Times New Roman" w:hAnsi="Times New Roman" w:cs="Times New Roman"/>
                <w:lang w:val="en-US" w:eastAsia="en-US"/>
              </w:rPr>
            </w:pPr>
          </w:p>
        </w:tc>
        <w:tc>
          <w:tcPr>
            <w:tcW w:w="5557"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2D1E1943" w14:textId="77777777" w:rsidR="00A77B3E" w:rsidRDefault="00EC6550">
            <w:pPr>
              <w:rPr>
                <w:rFonts w:ascii="Times New Roman" w:hAnsi="Times New Roman" w:cs="Times New Roman"/>
                <w:lang w:val="en-US" w:eastAsia="en-US"/>
              </w:rPr>
            </w:pPr>
            <w:r>
              <w:rPr>
                <w:rFonts w:ascii="Times New Roman" w:hAnsi="Times New Roman" w:cs="Times New Roman"/>
                <w:i/>
                <w:iCs/>
                <w:lang w:val="en-US" w:eastAsia="en-US"/>
              </w:rPr>
              <w:t>General conclusion</w:t>
            </w: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76BBEE9C" w14:textId="77777777" w:rsidR="00A77B3E" w:rsidRDefault="00EC6550">
            <w:pPr>
              <w:jc w:val="center"/>
              <w:rPr>
                <w:rFonts w:ascii="Times New Roman" w:hAnsi="Times New Roman" w:cs="Times New Roman"/>
                <w:lang w:val="en-US" w:eastAsia="en-US"/>
              </w:rPr>
            </w:pPr>
            <w:r>
              <w:rPr>
                <w:rFonts w:ascii="Times New Roman" w:hAnsi="Times New Roman" w:cs="Times New Roman"/>
                <w:lang w:val="en-US" w:eastAsia="en-US"/>
              </w:rPr>
              <w:t>1 2 3 4 5 6 7 8 9 10</w:t>
            </w:r>
          </w:p>
        </w:tc>
      </w:tr>
      <w:tr w:rsidR="00691FE1" w:rsidRPr="00786DFE" w14:paraId="057C0A1E" w14:textId="77777777" w:rsidTr="00691FE1">
        <w:trPr>
          <w:trHeight w:val="732"/>
        </w:trPr>
        <w:tc>
          <w:tcPr>
            <w:tcW w:w="6266" w:type="dxa"/>
            <w:gridSpan w:val="2"/>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68EBD57B" w14:textId="77777777" w:rsidR="00691FE1" w:rsidRDefault="00691FE1">
            <w:pPr>
              <w:widowControl w:val="0"/>
              <w:spacing w:after="0" w:line="276" w:lineRule="auto"/>
              <w:rPr>
                <w:rFonts w:ascii="Times New Roman" w:hAnsi="Times New Roman" w:cs="Times New Roman"/>
                <w:lang w:val="en-US" w:eastAsia="en-US"/>
              </w:rPr>
            </w:pPr>
            <w:r>
              <w:rPr>
                <w:rFonts w:ascii="Times New Roman" w:hAnsi="Times New Roman" w:cs="Times New Roman"/>
                <w:lang w:val="en-US" w:eastAsia="en-US"/>
              </w:rPr>
              <w:t>Final assessment of the supervisor (</w:t>
            </w:r>
            <w:r>
              <w:rPr>
                <w:rFonts w:ascii="Times New Roman" w:hAnsi="Times New Roman" w:cs="Times New Roman"/>
                <w:i/>
                <w:iCs/>
                <w:lang w:val="en-US" w:eastAsia="en-US"/>
              </w:rPr>
              <w:t>quality of work with the supervisor and implementation of the main stages of preparation of the thesis)</w:t>
            </w:r>
          </w:p>
        </w:tc>
        <w:tc>
          <w:tcPr>
            <w:tcW w:w="1913" w:type="dxa"/>
            <w:tcBorders>
              <w:top w:val="single" w:sz="4" w:space="0" w:color="000000"/>
              <w:left w:val="single" w:sz="4" w:space="0" w:color="000000"/>
              <w:bottom w:val="single" w:sz="4" w:space="0" w:color="000000"/>
              <w:right w:val="single" w:sz="4" w:space="0" w:color="000000"/>
            </w:tcBorders>
            <w:shd w:val="solid" w:color="FFFFFF" w:fill="FFFFFF"/>
            <w:tcMar>
              <w:top w:w="0" w:type="dxa"/>
              <w:left w:w="10" w:type="dxa"/>
              <w:bottom w:w="0" w:type="dxa"/>
              <w:right w:w="10" w:type="dxa"/>
            </w:tcMar>
            <w:vAlign w:val="center"/>
          </w:tcPr>
          <w:p w14:paraId="3A69BCC8" w14:textId="77777777" w:rsidR="00691FE1" w:rsidRDefault="00691FE1">
            <w:pPr>
              <w:jc w:val="center"/>
              <w:rPr>
                <w:rFonts w:ascii="Times New Roman" w:hAnsi="Times New Roman" w:cs="Times New Roman"/>
                <w:lang w:val="en-US" w:eastAsia="en-US"/>
              </w:rPr>
            </w:pPr>
          </w:p>
        </w:tc>
      </w:tr>
    </w:tbl>
    <w:p w14:paraId="029CE2FD" w14:textId="77777777" w:rsidR="00A77B3E" w:rsidRDefault="00A77B3E">
      <w:pPr>
        <w:spacing w:before="7" w:after="0" w:line="240" w:lineRule="auto"/>
        <w:rPr>
          <w:sz w:val="18"/>
          <w:szCs w:val="18"/>
          <w:lang w:val="en-US"/>
        </w:rPr>
      </w:pPr>
    </w:p>
    <w:p w14:paraId="57BCBF54" w14:textId="77777777" w:rsidR="00A77B3E" w:rsidRDefault="00EC6550">
      <w:pPr>
        <w:tabs>
          <w:tab w:val="left" w:pos="4680"/>
          <w:tab w:val="left" w:pos="7940"/>
        </w:tabs>
        <w:spacing w:after="0" w:line="275" w:lineRule="auto"/>
        <w:ind w:left="820" w:right="-20"/>
        <w:rPr>
          <w:rFonts w:ascii="Times New Roman" w:hAnsi="Times New Roman" w:cs="Times New Roman"/>
          <w:lang w:val="en-US"/>
        </w:rPr>
      </w:pPr>
      <w:r>
        <w:rPr>
          <w:rFonts w:ascii="Times New Roman" w:hAnsi="Times New Roman" w:cs="Times New Roman"/>
          <w:lang w:val="en-US" w:eastAsia="en-US"/>
        </w:rPr>
        <w:t>Term paper supervisor (confirms / rejects) that they have reviewed the data and received the complete analysis provided by the student</w:t>
      </w:r>
    </w:p>
    <w:p w14:paraId="7F04D4ED" w14:textId="77777777" w:rsidR="00A77B3E" w:rsidRDefault="00A77B3E">
      <w:pPr>
        <w:spacing w:before="29" w:after="0" w:line="240" w:lineRule="auto"/>
        <w:ind w:right="5666"/>
        <w:rPr>
          <w:rFonts w:ascii="Times New Roman" w:hAnsi="Times New Roman" w:cs="Times New Roman"/>
          <w:sz w:val="24"/>
          <w:szCs w:val="24"/>
          <w:shd w:val="solid" w:color="FFFF00" w:fill="FFFF00"/>
          <w:lang w:val="en-US"/>
        </w:rPr>
      </w:pPr>
    </w:p>
    <w:p w14:paraId="77699004" w14:textId="77777777" w:rsidR="00691FE1" w:rsidRDefault="00691FE1" w:rsidP="00691FE1">
      <w:pPr>
        <w:tabs>
          <w:tab w:val="left" w:pos="4680"/>
          <w:tab w:val="left" w:pos="7940"/>
        </w:tabs>
        <w:spacing w:after="0" w:line="275" w:lineRule="auto"/>
        <w:ind w:left="820" w:right="-20"/>
        <w:rPr>
          <w:rFonts w:ascii="Times New Roman" w:hAnsi="Times New Roman" w:cs="Times New Roman"/>
          <w:sz w:val="20"/>
          <w:szCs w:val="20"/>
          <w:lang w:val="en-US" w:eastAsia="en-US"/>
        </w:rPr>
      </w:pPr>
      <w:r w:rsidRPr="00691FE1">
        <w:rPr>
          <w:rFonts w:ascii="Times New Roman" w:hAnsi="Times New Roman" w:cs="Times New Roman"/>
          <w:sz w:val="20"/>
          <w:szCs w:val="20"/>
          <w:lang w:val="en-US" w:eastAsia="en-US"/>
        </w:rPr>
        <w:t xml:space="preserve">Term Paper supervisor academic degree and title, </w:t>
      </w:r>
    </w:p>
    <w:p w14:paraId="27C6D67A" w14:textId="77777777" w:rsidR="00691FE1" w:rsidRPr="00691FE1" w:rsidRDefault="00691FE1" w:rsidP="00691FE1">
      <w:pPr>
        <w:tabs>
          <w:tab w:val="left" w:pos="4680"/>
          <w:tab w:val="left" w:pos="7940"/>
        </w:tabs>
        <w:spacing w:after="0" w:line="275" w:lineRule="auto"/>
        <w:ind w:left="820" w:right="-20"/>
        <w:rPr>
          <w:rFonts w:ascii="Times New Roman" w:hAnsi="Times New Roman" w:cs="Times New Roman"/>
          <w:sz w:val="20"/>
          <w:szCs w:val="20"/>
          <w:lang w:val="en-US" w:eastAsia="en-US"/>
        </w:rPr>
      </w:pPr>
      <w:r w:rsidRPr="00691FE1">
        <w:rPr>
          <w:rFonts w:ascii="Times New Roman" w:hAnsi="Times New Roman" w:cs="Times New Roman"/>
          <w:sz w:val="20"/>
          <w:szCs w:val="20"/>
          <w:lang w:val="en-US" w:eastAsia="en-US"/>
        </w:rPr>
        <w:t>department</w:t>
      </w:r>
    </w:p>
    <w:p w14:paraId="121EC4E3" w14:textId="77777777" w:rsidR="00A77B3E" w:rsidRPr="00691FE1" w:rsidRDefault="00691FE1" w:rsidP="00691FE1">
      <w:pPr>
        <w:tabs>
          <w:tab w:val="left" w:pos="4680"/>
          <w:tab w:val="left" w:pos="7940"/>
        </w:tabs>
        <w:spacing w:after="0" w:line="275" w:lineRule="auto"/>
        <w:ind w:left="820" w:right="-20"/>
        <w:rPr>
          <w:rFonts w:ascii="Times New Roman" w:hAnsi="Times New Roman" w:cs="Times New Roman"/>
          <w:sz w:val="20"/>
          <w:szCs w:val="20"/>
          <w:lang w:val="en-US"/>
        </w:rPr>
      </w:pPr>
      <w:r w:rsidRPr="00691FE1">
        <w:rPr>
          <w:rFonts w:ascii="Times New Roman" w:hAnsi="Times New Roman" w:cs="Times New Roman"/>
          <w:sz w:val="20"/>
          <w:szCs w:val="20"/>
          <w:lang w:val="en-US" w:eastAsia="en-US"/>
        </w:rPr>
        <w:t>(place of employment)</w:t>
      </w:r>
      <w:r w:rsidRPr="00691FE1">
        <w:rPr>
          <w:rFonts w:ascii="Times New Roman" w:hAnsi="Times New Roman" w:cs="Times New Roman"/>
          <w:sz w:val="20"/>
          <w:szCs w:val="20"/>
          <w:u w:val="single"/>
          <w:lang w:val="en-US" w:eastAsia="en-US"/>
        </w:rPr>
        <w:t xml:space="preserve"> </w:t>
      </w:r>
      <w:r w:rsidRPr="00691FE1">
        <w:rPr>
          <w:rFonts w:ascii="Times New Roman" w:hAnsi="Times New Roman" w:cs="Times New Roman"/>
          <w:sz w:val="20"/>
          <w:szCs w:val="20"/>
          <w:u w:val="single"/>
          <w:lang w:val="en-US" w:eastAsia="en-US"/>
        </w:rPr>
        <w:tab/>
      </w:r>
      <w:r w:rsidRPr="00691FE1">
        <w:rPr>
          <w:rFonts w:ascii="Times New Roman" w:hAnsi="Times New Roman" w:cs="Times New Roman"/>
          <w:sz w:val="20"/>
          <w:szCs w:val="20"/>
          <w:lang w:val="en-US" w:eastAsia="en-US"/>
        </w:rPr>
        <w:t>/signature/_</w:t>
      </w:r>
      <w:r w:rsidRPr="00691FE1">
        <w:rPr>
          <w:rFonts w:ascii="Times New Roman" w:hAnsi="Times New Roman" w:cs="Times New Roman"/>
          <w:sz w:val="20"/>
          <w:szCs w:val="20"/>
          <w:u w:val="single"/>
          <w:lang w:val="en-US" w:eastAsia="en-US"/>
        </w:rPr>
        <w:t xml:space="preserve"> </w:t>
      </w:r>
      <w:r w:rsidRPr="00691FE1">
        <w:rPr>
          <w:rFonts w:ascii="Times New Roman" w:hAnsi="Times New Roman" w:cs="Times New Roman"/>
          <w:sz w:val="20"/>
          <w:szCs w:val="20"/>
          <w:u w:val="single"/>
          <w:lang w:val="en-US" w:eastAsia="en-US"/>
        </w:rPr>
        <w:tab/>
      </w:r>
      <w:r w:rsidR="00EC6550" w:rsidRPr="00691FE1">
        <w:rPr>
          <w:rFonts w:ascii="Times New Roman" w:hAnsi="Times New Roman" w:cs="Times New Roman"/>
          <w:sz w:val="20"/>
          <w:szCs w:val="20"/>
          <w:lang w:val="en-US" w:eastAsia="en-US"/>
        </w:rPr>
        <w:t>Initials/Name</w:t>
      </w:r>
    </w:p>
    <w:p w14:paraId="417405A4" w14:textId="77777777" w:rsidR="00A77B3E" w:rsidRPr="00691FE1" w:rsidRDefault="00A77B3E">
      <w:pPr>
        <w:spacing w:before="16" w:after="0" w:line="260" w:lineRule="auto"/>
        <w:rPr>
          <w:sz w:val="26"/>
          <w:szCs w:val="26"/>
          <w:lang w:val="en-US"/>
        </w:rPr>
      </w:pPr>
    </w:p>
    <w:p w14:paraId="1B0941DE" w14:textId="77777777" w:rsidR="00A77B3E" w:rsidRPr="00691FE1" w:rsidRDefault="00EC6550">
      <w:pPr>
        <w:spacing w:after="0" w:line="240" w:lineRule="auto"/>
        <w:ind w:left="820" w:right="-20"/>
        <w:rPr>
          <w:rFonts w:ascii="Times New Roman" w:hAnsi="Times New Roman" w:cs="Times New Roman"/>
          <w:sz w:val="24"/>
          <w:szCs w:val="24"/>
          <w:lang w:val="en-US"/>
        </w:rPr>
      </w:pPr>
      <w:r w:rsidRPr="00691FE1">
        <w:rPr>
          <w:rFonts w:ascii="Times New Roman" w:hAnsi="Times New Roman" w:cs="Times New Roman"/>
          <w:sz w:val="24"/>
          <w:szCs w:val="24"/>
          <w:lang w:val="en-US" w:eastAsia="en-US"/>
        </w:rPr>
        <w:t>Date</w:t>
      </w:r>
    </w:p>
    <w:p w14:paraId="4D309A98" w14:textId="77777777" w:rsidR="00A77B3E" w:rsidRPr="00691FE1" w:rsidRDefault="00A77B3E">
      <w:pPr>
        <w:spacing w:after="0" w:line="240" w:lineRule="auto"/>
        <w:rPr>
          <w:sz w:val="24"/>
          <w:szCs w:val="24"/>
          <w:lang w:val="en-US"/>
        </w:rPr>
      </w:pPr>
    </w:p>
    <w:p w14:paraId="5CA794DB" w14:textId="77777777" w:rsidR="004D1038" w:rsidRPr="00691FE1" w:rsidRDefault="00691FE1" w:rsidP="00691FE1">
      <w:pPr>
        <w:jc w:val="center"/>
        <w:rPr>
          <w:rFonts w:ascii="Times New Roman" w:hAnsi="Times New Roman" w:cs="Times New Roman"/>
          <w:b/>
          <w:bCs/>
          <w:iCs/>
          <w:sz w:val="24"/>
          <w:szCs w:val="24"/>
          <w:lang w:val="en-US" w:eastAsia="en-US"/>
        </w:rPr>
      </w:pPr>
      <w:bookmarkStart w:id="24" w:name="h.3rdcrjn"/>
      <w:bookmarkStart w:id="25" w:name="_Toc180069394"/>
      <w:bookmarkEnd w:id="24"/>
      <w:r w:rsidRPr="00691FE1">
        <w:rPr>
          <w:iCs/>
          <w:sz w:val="26"/>
          <w:lang w:val="en-US" w:eastAsia="en-US"/>
        </w:rPr>
        <w:t>Saint Petersburg 202</w:t>
      </w:r>
      <w:r w:rsidRPr="000C2250">
        <w:rPr>
          <w:rFonts w:asciiTheme="minorHAnsi" w:hAnsiTheme="minorHAnsi"/>
          <w:iCs/>
          <w:lang w:val="en-US" w:eastAsia="en-US"/>
        </w:rPr>
        <w:t>_</w:t>
      </w:r>
      <w:r w:rsidRPr="00691FE1">
        <w:rPr>
          <w:iCs/>
          <w:lang w:val="en-US" w:eastAsia="en-US"/>
        </w:rPr>
        <w:t xml:space="preserve"> </w:t>
      </w:r>
      <w:r w:rsidRPr="00691FE1">
        <w:rPr>
          <w:iCs/>
          <w:lang w:val="en-US" w:eastAsia="en-US"/>
        </w:rPr>
        <w:tab/>
      </w:r>
      <w:r w:rsidR="004D1038" w:rsidRPr="00691FE1">
        <w:rPr>
          <w:iCs/>
          <w:lang w:val="en-US" w:eastAsia="en-US"/>
        </w:rPr>
        <w:br w:type="page"/>
      </w:r>
    </w:p>
    <w:p w14:paraId="24067505" w14:textId="77777777" w:rsidR="00A77B3E" w:rsidRDefault="00EC6550">
      <w:pPr>
        <w:pStyle w:val="1"/>
        <w:jc w:val="right"/>
        <w:rPr>
          <w:i/>
          <w:iCs/>
          <w:lang w:val="en-US"/>
        </w:rPr>
      </w:pPr>
      <w:r>
        <w:rPr>
          <w:i/>
          <w:iCs/>
          <w:lang w:val="en-US" w:eastAsia="en-US"/>
        </w:rPr>
        <w:t>An Example of the Title Page for Term paper</w:t>
      </w:r>
      <w:bookmarkEnd w:id="25"/>
    </w:p>
    <w:p w14:paraId="26C40407" w14:textId="77777777" w:rsidR="00A77B3E" w:rsidRDefault="00EC6550">
      <w:pPr>
        <w:spacing w:after="0" w:line="240" w:lineRule="auto"/>
        <w:ind w:left="560" w:right="185"/>
        <w:jc w:val="center"/>
        <w:rPr>
          <w:rFonts w:ascii="Times New Roman" w:hAnsi="Times New Roman" w:cs="Times New Roman"/>
          <w:sz w:val="28"/>
          <w:szCs w:val="28"/>
          <w:lang w:val="en-US"/>
        </w:rPr>
      </w:pPr>
      <w:r>
        <w:rPr>
          <w:rFonts w:ascii="Times New Roman" w:hAnsi="Times New Roman" w:cs="Times New Roman"/>
          <w:sz w:val="28"/>
          <w:szCs w:val="28"/>
          <w:lang w:val="en-US" w:eastAsia="en-US"/>
        </w:rPr>
        <w:t>Federal State Autonomous Educational Institution for Higher Education</w:t>
      </w:r>
    </w:p>
    <w:p w14:paraId="48DB57C2" w14:textId="77777777" w:rsidR="00A77B3E" w:rsidRDefault="00EC6550">
      <w:pPr>
        <w:spacing w:after="0" w:line="322" w:lineRule="auto"/>
        <w:ind w:left="1840" w:right="-20"/>
        <w:rPr>
          <w:rFonts w:ascii="Times New Roman" w:hAnsi="Times New Roman" w:cs="Times New Roman"/>
          <w:sz w:val="28"/>
          <w:szCs w:val="28"/>
          <w:lang w:val="en-US"/>
        </w:rPr>
      </w:pPr>
      <w:r>
        <w:rPr>
          <w:rFonts w:ascii="Times New Roman" w:hAnsi="Times New Roman" w:cs="Times New Roman"/>
          <w:sz w:val="28"/>
          <w:szCs w:val="28"/>
          <w:lang w:val="en-US" w:eastAsia="en-US"/>
        </w:rPr>
        <w:t>«NATIONAL RESEARCH UNIVERSITY</w:t>
      </w:r>
    </w:p>
    <w:p w14:paraId="21C297CD" w14:textId="77777777" w:rsidR="00A77B3E" w:rsidRDefault="00EC6550">
      <w:pPr>
        <w:spacing w:before="1" w:after="0" w:line="240" w:lineRule="auto"/>
        <w:ind w:left="2255" w:right="1877"/>
        <w:jc w:val="center"/>
        <w:rPr>
          <w:rFonts w:ascii="Times New Roman" w:hAnsi="Times New Roman" w:cs="Times New Roman"/>
          <w:sz w:val="28"/>
          <w:szCs w:val="28"/>
          <w:lang w:val="en-US"/>
        </w:rPr>
      </w:pPr>
      <w:r>
        <w:rPr>
          <w:rFonts w:ascii="Times New Roman" w:hAnsi="Times New Roman" w:cs="Times New Roman"/>
          <w:sz w:val="28"/>
          <w:szCs w:val="28"/>
          <w:lang w:val="en-US" w:eastAsia="en-US"/>
        </w:rPr>
        <w:t>«HIGHER SCHOOL OF ECONOMICS»</w:t>
      </w:r>
    </w:p>
    <w:p w14:paraId="414663A5" w14:textId="77777777" w:rsidR="00A77B3E" w:rsidRDefault="00A77B3E">
      <w:pPr>
        <w:spacing w:before="16" w:after="0" w:line="260" w:lineRule="auto"/>
        <w:rPr>
          <w:sz w:val="26"/>
          <w:szCs w:val="26"/>
          <w:lang w:val="en-US"/>
        </w:rPr>
      </w:pPr>
    </w:p>
    <w:p w14:paraId="4469986B" w14:textId="77777777" w:rsidR="00A77B3E" w:rsidRDefault="00EC6550">
      <w:pPr>
        <w:spacing w:after="0" w:line="240" w:lineRule="auto"/>
        <w:ind w:left="838" w:right="459"/>
        <w:jc w:val="center"/>
        <w:rPr>
          <w:rFonts w:ascii="Times New Roman" w:hAnsi="Times New Roman" w:cs="Times New Roman"/>
          <w:sz w:val="28"/>
          <w:szCs w:val="28"/>
          <w:lang w:val="en-US"/>
        </w:rPr>
      </w:pPr>
      <w:r>
        <w:rPr>
          <w:rFonts w:ascii="Times New Roman" w:hAnsi="Times New Roman" w:cs="Times New Roman"/>
          <w:sz w:val="28"/>
          <w:szCs w:val="28"/>
          <w:lang w:val="en-US" w:eastAsia="en-US"/>
        </w:rPr>
        <w:t>Faculty «Saint Petersburg School of Economics and Management»</w:t>
      </w:r>
    </w:p>
    <w:p w14:paraId="220914CB" w14:textId="77777777" w:rsidR="00A77B3E" w:rsidRDefault="00EC6550">
      <w:pPr>
        <w:tabs>
          <w:tab w:val="left" w:pos="7660"/>
        </w:tabs>
        <w:spacing w:after="0" w:line="316" w:lineRule="auto"/>
        <w:ind w:left="1515" w:right="1137"/>
        <w:jc w:val="center"/>
        <w:rPr>
          <w:rFonts w:ascii="Times New Roman" w:hAnsi="Times New Roman" w:cs="Times New Roman"/>
          <w:sz w:val="28"/>
          <w:szCs w:val="28"/>
          <w:lang w:val="en-US"/>
        </w:rPr>
      </w:pPr>
      <w:r>
        <w:rPr>
          <w:rFonts w:ascii="Times New Roman" w:hAnsi="Times New Roman" w:cs="Times New Roman"/>
          <w:sz w:val="28"/>
          <w:szCs w:val="28"/>
          <w:shd w:val="solid" w:color="FFFF00" w:fill="FFFF00"/>
          <w:lang w:val="en-US" w:eastAsia="en-US"/>
        </w:rPr>
        <w:t xml:space="preserve">Department (Center, Laboratory) </w:t>
      </w:r>
      <w:r>
        <w:rPr>
          <w:rFonts w:ascii="Times New Roman" w:hAnsi="Times New Roman" w:cs="Times New Roman"/>
          <w:sz w:val="28"/>
          <w:szCs w:val="28"/>
          <w:u w:val="single"/>
          <w:shd w:val="solid" w:color="FFFF00" w:fill="FFFF00"/>
          <w:lang w:val="en-US" w:eastAsia="en-US"/>
        </w:rPr>
        <w:t xml:space="preserve"> </w:t>
      </w:r>
      <w:r>
        <w:rPr>
          <w:rFonts w:ascii="Times New Roman" w:hAnsi="Times New Roman" w:cs="Times New Roman"/>
          <w:sz w:val="28"/>
          <w:szCs w:val="28"/>
          <w:u w:val="single"/>
          <w:shd w:val="solid" w:color="FFFF00" w:fill="FFFF00"/>
          <w:lang w:val="en-US" w:eastAsia="en-US"/>
        </w:rPr>
        <w:tab/>
      </w:r>
    </w:p>
    <w:p w14:paraId="516F7401" w14:textId="77777777" w:rsidR="00A77B3E" w:rsidRDefault="00A77B3E">
      <w:pPr>
        <w:spacing w:before="10" w:after="0" w:line="170" w:lineRule="auto"/>
        <w:rPr>
          <w:rFonts w:ascii="Times New Roman" w:hAnsi="Times New Roman" w:cs="Times New Roman"/>
          <w:sz w:val="16"/>
          <w:szCs w:val="16"/>
          <w:lang w:val="en-US"/>
        </w:rPr>
      </w:pPr>
    </w:p>
    <w:p w14:paraId="3BC23669" w14:textId="77777777" w:rsidR="00A77B3E" w:rsidRDefault="00A77B3E">
      <w:pPr>
        <w:spacing w:after="0" w:line="200" w:lineRule="auto"/>
        <w:rPr>
          <w:rFonts w:ascii="Times New Roman" w:hAnsi="Times New Roman" w:cs="Times New Roman"/>
          <w:sz w:val="20"/>
          <w:szCs w:val="20"/>
          <w:lang w:val="en-US"/>
        </w:rPr>
      </w:pPr>
    </w:p>
    <w:p w14:paraId="24AE3123" w14:textId="77777777" w:rsidR="00A77B3E" w:rsidRDefault="00A77B3E">
      <w:pPr>
        <w:spacing w:after="0" w:line="200" w:lineRule="auto"/>
        <w:rPr>
          <w:rFonts w:ascii="Times New Roman" w:hAnsi="Times New Roman" w:cs="Times New Roman"/>
          <w:sz w:val="20"/>
          <w:szCs w:val="20"/>
          <w:lang w:val="en-US"/>
        </w:rPr>
      </w:pPr>
    </w:p>
    <w:p w14:paraId="499FE122" w14:textId="77777777" w:rsidR="00A77B3E" w:rsidRDefault="00A77B3E">
      <w:pPr>
        <w:spacing w:after="0" w:line="200" w:lineRule="auto"/>
        <w:rPr>
          <w:rFonts w:ascii="Times New Roman" w:hAnsi="Times New Roman" w:cs="Times New Roman"/>
          <w:sz w:val="20"/>
          <w:szCs w:val="20"/>
          <w:lang w:val="en-US"/>
        </w:rPr>
      </w:pPr>
    </w:p>
    <w:p w14:paraId="158CB1E4" w14:textId="77777777" w:rsidR="00A77B3E" w:rsidRDefault="00EC6550">
      <w:pPr>
        <w:spacing w:before="39" w:after="0" w:line="240" w:lineRule="auto"/>
        <w:ind w:left="3241" w:right="2860"/>
        <w:jc w:val="center"/>
        <w:rPr>
          <w:rFonts w:ascii="Times New Roman" w:hAnsi="Times New Roman" w:cs="Times New Roman"/>
          <w:sz w:val="16"/>
          <w:szCs w:val="16"/>
          <w:lang w:val="en-US"/>
        </w:rPr>
      </w:pPr>
      <w:r>
        <w:rPr>
          <w:rFonts w:ascii="Times New Roman" w:hAnsi="Times New Roman" w:cs="Times New Roman"/>
          <w:sz w:val="24"/>
          <w:szCs w:val="24"/>
          <w:shd w:val="solid" w:color="FFFF00" w:fill="FFFF00"/>
          <w:lang w:val="en-US" w:eastAsia="en-US"/>
        </w:rPr>
        <w:t>Full Name of the Author(s)</w:t>
      </w:r>
      <w:r>
        <w:rPr>
          <w:rFonts w:ascii="Times New Roman" w:hAnsi="Times New Roman" w:cs="Times New Roman"/>
          <w:sz w:val="26"/>
          <w:szCs w:val="26"/>
          <w:shd w:val="solid" w:color="FFFF00" w:fill="FFFF00"/>
          <w:vertAlign w:val="superscript"/>
          <w:lang w:val="en-US" w:eastAsia="en-US"/>
        </w:rPr>
        <w:t>1</w:t>
      </w:r>
    </w:p>
    <w:p w14:paraId="519137D1" w14:textId="77777777" w:rsidR="00A77B3E" w:rsidRDefault="00A77B3E">
      <w:pPr>
        <w:spacing w:after="0" w:line="200" w:lineRule="auto"/>
        <w:rPr>
          <w:sz w:val="20"/>
          <w:szCs w:val="20"/>
          <w:lang w:val="en-US"/>
        </w:rPr>
      </w:pPr>
    </w:p>
    <w:p w14:paraId="4B172B69" w14:textId="77777777" w:rsidR="00A77B3E" w:rsidRDefault="00A77B3E">
      <w:pPr>
        <w:spacing w:before="17" w:after="0" w:line="200" w:lineRule="auto"/>
        <w:rPr>
          <w:sz w:val="20"/>
          <w:szCs w:val="20"/>
          <w:lang w:val="en-US"/>
        </w:rPr>
      </w:pPr>
    </w:p>
    <w:p w14:paraId="52E936DB" w14:textId="77777777" w:rsidR="00A77B3E" w:rsidRDefault="00EC6550">
      <w:pPr>
        <w:spacing w:after="0" w:line="359" w:lineRule="auto"/>
        <w:ind w:left="2003" w:right="1623"/>
        <w:jc w:val="center"/>
        <w:rPr>
          <w:rFonts w:ascii="Times New Roman" w:hAnsi="Times New Roman" w:cs="Times New Roman"/>
          <w:b/>
          <w:bCs/>
          <w:sz w:val="28"/>
          <w:szCs w:val="28"/>
          <w:lang w:val="en-US"/>
        </w:rPr>
      </w:pPr>
      <w:r>
        <w:rPr>
          <w:rFonts w:ascii="Times New Roman" w:hAnsi="Times New Roman" w:cs="Times New Roman"/>
          <w:b/>
          <w:bCs/>
          <w:sz w:val="28"/>
          <w:szCs w:val="28"/>
          <w:lang w:val="en-US" w:eastAsia="en-US"/>
        </w:rPr>
        <w:t>THE TITLE OF TERM PAPER</w:t>
      </w:r>
    </w:p>
    <w:p w14:paraId="57EA55FC" w14:textId="77777777" w:rsidR="00A77B3E" w:rsidRDefault="00EC6550">
      <w:pPr>
        <w:spacing w:after="0" w:line="359" w:lineRule="auto"/>
        <w:ind w:left="2003" w:right="1623"/>
        <w:jc w:val="center"/>
        <w:rPr>
          <w:rFonts w:ascii="Times New Roman" w:hAnsi="Times New Roman" w:cs="Times New Roman"/>
          <w:i/>
          <w:iCs/>
          <w:sz w:val="24"/>
          <w:szCs w:val="24"/>
          <w:u w:val="single"/>
          <w:lang w:val="en-US"/>
        </w:rPr>
      </w:pPr>
      <w:r>
        <w:rPr>
          <w:rFonts w:ascii="Times New Roman" w:hAnsi="Times New Roman" w:cs="Times New Roman"/>
          <w:b/>
          <w:bCs/>
          <w:sz w:val="28"/>
          <w:szCs w:val="28"/>
          <w:shd w:val="solid" w:color="FFFF00" w:fill="FFFF00"/>
          <w:lang w:val="en-US" w:eastAsia="en-US"/>
        </w:rPr>
        <w:t xml:space="preserve"> </w:t>
      </w:r>
      <w:r>
        <w:rPr>
          <w:rFonts w:ascii="Times New Roman" w:hAnsi="Times New Roman" w:cs="Times New Roman"/>
          <w:sz w:val="24"/>
          <w:szCs w:val="24"/>
          <w:shd w:val="solid" w:color="FFFF00" w:fill="FFFF00"/>
          <w:lang w:val="en-US" w:eastAsia="en-US"/>
        </w:rPr>
        <w:t xml:space="preserve">Term Paper format: </w:t>
      </w:r>
      <w:r>
        <w:rPr>
          <w:rFonts w:ascii="Times New Roman" w:hAnsi="Times New Roman" w:cs="Times New Roman"/>
          <w:i/>
          <w:iCs/>
          <w:sz w:val="24"/>
          <w:szCs w:val="24"/>
          <w:u w:val="single"/>
          <w:lang w:val="en-US" w:eastAsia="en-US"/>
        </w:rPr>
        <w:t>Article/ Consulting</w:t>
      </w:r>
    </w:p>
    <w:p w14:paraId="53F18A00" w14:textId="77777777" w:rsidR="00A77B3E" w:rsidRDefault="00EC6550">
      <w:pPr>
        <w:spacing w:after="0" w:line="359" w:lineRule="auto"/>
        <w:ind w:left="2003" w:right="1623"/>
        <w:jc w:val="center"/>
        <w:rPr>
          <w:rFonts w:ascii="Times New Roman" w:hAnsi="Times New Roman" w:cs="Times New Roman"/>
          <w:sz w:val="24"/>
          <w:szCs w:val="24"/>
          <w:lang w:val="en-US"/>
        </w:rPr>
      </w:pPr>
      <w:r>
        <w:rPr>
          <w:rFonts w:ascii="Times New Roman" w:hAnsi="Times New Roman" w:cs="Times New Roman"/>
          <w:sz w:val="24"/>
          <w:szCs w:val="24"/>
          <w:lang w:val="en-US" w:eastAsia="en-US"/>
        </w:rPr>
        <w:t>TERM PAPER</w:t>
      </w:r>
    </w:p>
    <w:p w14:paraId="7447F997" w14:textId="77777777" w:rsidR="00A77B3E" w:rsidRDefault="00EC6550">
      <w:pPr>
        <w:spacing w:before="6" w:after="0" w:line="240" w:lineRule="auto"/>
        <w:ind w:left="2653" w:right="2275"/>
        <w:jc w:val="center"/>
        <w:rPr>
          <w:rFonts w:ascii="Times New Roman" w:hAnsi="Times New Roman" w:cs="Times New Roman"/>
          <w:sz w:val="28"/>
          <w:szCs w:val="28"/>
          <w:lang w:val="en-US"/>
        </w:rPr>
      </w:pPr>
      <w:r>
        <w:rPr>
          <w:rFonts w:ascii="Times New Roman" w:hAnsi="Times New Roman" w:cs="Times New Roman"/>
          <w:sz w:val="28"/>
          <w:szCs w:val="28"/>
          <w:lang w:val="en-US" w:eastAsia="en-US"/>
        </w:rPr>
        <w:t>EDUCATIONAL PROGRAMME</w:t>
      </w:r>
    </w:p>
    <w:p w14:paraId="083EFCA9" w14:textId="77777777" w:rsidR="00A77B3E" w:rsidRDefault="00EC6550">
      <w:pPr>
        <w:spacing w:after="0" w:line="322" w:lineRule="auto"/>
        <w:ind w:left="1755" w:right="1376"/>
        <w:jc w:val="center"/>
        <w:rPr>
          <w:rFonts w:ascii="Times New Roman" w:hAnsi="Times New Roman" w:cs="Times New Roman"/>
          <w:sz w:val="28"/>
          <w:szCs w:val="28"/>
          <w:lang w:val="en-US"/>
        </w:rPr>
      </w:pPr>
      <w:r>
        <w:rPr>
          <w:rFonts w:ascii="Times New Roman" w:hAnsi="Times New Roman" w:cs="Times New Roman"/>
          <w:sz w:val="28"/>
          <w:szCs w:val="28"/>
          <w:shd w:val="solid" w:color="FFFF00" w:fill="FFFF00"/>
          <w:lang w:val="en-US" w:eastAsia="en-US"/>
        </w:rPr>
        <w:t>«</w:t>
      </w:r>
      <w:r>
        <w:rPr>
          <w:shd w:val="solid" w:color="FFFF00" w:fill="FFFF00"/>
          <w:lang w:val="en-US" w:eastAsia="en-US"/>
        </w:rPr>
        <w:t xml:space="preserve"> </w:t>
      </w:r>
      <w:r>
        <w:rPr>
          <w:rFonts w:ascii="Times New Roman" w:hAnsi="Times New Roman" w:cs="Times New Roman"/>
          <w:sz w:val="28"/>
          <w:szCs w:val="28"/>
          <w:lang w:val="en-US" w:eastAsia="en-US"/>
        </w:rPr>
        <w:t>International bachelor’s in business and economics»</w:t>
      </w:r>
    </w:p>
    <w:p w14:paraId="736F9AF6" w14:textId="77777777" w:rsidR="00A77B3E" w:rsidRDefault="00A77B3E">
      <w:pPr>
        <w:spacing w:before="16" w:after="0" w:line="260" w:lineRule="auto"/>
        <w:rPr>
          <w:sz w:val="26"/>
          <w:szCs w:val="26"/>
          <w:lang w:val="en-US"/>
        </w:rPr>
      </w:pPr>
    </w:p>
    <w:p w14:paraId="1B98B8B8" w14:textId="77777777" w:rsidR="00A77B3E" w:rsidRDefault="00EC6550">
      <w:pPr>
        <w:tabs>
          <w:tab w:val="left" w:pos="6160"/>
        </w:tabs>
        <w:spacing w:after="0" w:line="271" w:lineRule="auto"/>
        <w:ind w:left="3022" w:right="2643"/>
        <w:jc w:val="center"/>
        <w:rPr>
          <w:rFonts w:ascii="Times New Roman" w:hAnsi="Times New Roman" w:cs="Times New Roman"/>
          <w:sz w:val="24"/>
          <w:szCs w:val="24"/>
          <w:lang w:val="en-US"/>
        </w:rPr>
      </w:pPr>
      <w:r>
        <w:rPr>
          <w:rFonts w:ascii="Times New Roman" w:hAnsi="Times New Roman" w:cs="Times New Roman"/>
          <w:sz w:val="24"/>
          <w:szCs w:val="24"/>
          <w:shd w:val="solid" w:color="FFFF00" w:fill="FFFF00"/>
          <w:lang w:val="en-US" w:eastAsia="en-US"/>
        </w:rPr>
        <w:t xml:space="preserve">Student’s group number № </w:t>
      </w:r>
      <w:r>
        <w:rPr>
          <w:rFonts w:ascii="Times New Roman" w:hAnsi="Times New Roman" w:cs="Times New Roman"/>
          <w:sz w:val="24"/>
          <w:szCs w:val="24"/>
          <w:u w:val="single"/>
          <w:shd w:val="solid" w:color="FFFF00" w:fill="FFFF00"/>
          <w:lang w:val="en-US" w:eastAsia="en-US"/>
        </w:rPr>
        <w:t xml:space="preserve"> </w:t>
      </w:r>
      <w:r>
        <w:rPr>
          <w:rFonts w:ascii="Times New Roman" w:hAnsi="Times New Roman" w:cs="Times New Roman"/>
          <w:sz w:val="24"/>
          <w:szCs w:val="24"/>
          <w:u w:val="single"/>
          <w:shd w:val="solid" w:color="FFFF00" w:fill="FFFF00"/>
          <w:lang w:val="en-US" w:eastAsia="en-US"/>
        </w:rPr>
        <w:tab/>
      </w:r>
    </w:p>
    <w:p w14:paraId="4CF32D4E" w14:textId="77777777" w:rsidR="00A77B3E" w:rsidRDefault="00A77B3E">
      <w:pPr>
        <w:spacing w:after="0" w:line="200" w:lineRule="auto"/>
        <w:rPr>
          <w:sz w:val="20"/>
          <w:szCs w:val="20"/>
          <w:lang w:val="en-US"/>
        </w:rPr>
      </w:pPr>
    </w:p>
    <w:p w14:paraId="281DE799" w14:textId="77777777" w:rsidR="00A77B3E" w:rsidRDefault="00A77B3E">
      <w:pPr>
        <w:spacing w:after="0" w:line="200" w:lineRule="auto"/>
        <w:rPr>
          <w:sz w:val="20"/>
          <w:szCs w:val="20"/>
          <w:lang w:val="en-US"/>
        </w:rPr>
      </w:pPr>
    </w:p>
    <w:p w14:paraId="1E4A9F64" w14:textId="77777777" w:rsidR="00A77B3E" w:rsidRDefault="00A77B3E">
      <w:pPr>
        <w:spacing w:after="0" w:line="200" w:lineRule="auto"/>
        <w:rPr>
          <w:sz w:val="20"/>
          <w:szCs w:val="20"/>
          <w:lang w:val="en-US"/>
        </w:rPr>
      </w:pPr>
    </w:p>
    <w:p w14:paraId="2FD18BC2" w14:textId="77777777" w:rsidR="00A77B3E" w:rsidRDefault="00A77B3E">
      <w:pPr>
        <w:spacing w:after="0" w:line="200" w:lineRule="auto"/>
        <w:rPr>
          <w:sz w:val="20"/>
          <w:szCs w:val="20"/>
          <w:lang w:val="en-US"/>
        </w:rPr>
      </w:pPr>
    </w:p>
    <w:p w14:paraId="14EB4F72" w14:textId="77777777" w:rsidR="00A77B3E" w:rsidRDefault="00A77B3E">
      <w:pPr>
        <w:spacing w:after="0" w:line="200" w:lineRule="auto"/>
        <w:rPr>
          <w:sz w:val="20"/>
          <w:szCs w:val="20"/>
          <w:lang w:val="en-US"/>
        </w:rPr>
      </w:pPr>
    </w:p>
    <w:p w14:paraId="22538435" w14:textId="77777777" w:rsidR="00A77B3E" w:rsidRDefault="00A77B3E">
      <w:pPr>
        <w:spacing w:after="0" w:line="200" w:lineRule="auto"/>
        <w:rPr>
          <w:sz w:val="20"/>
          <w:szCs w:val="20"/>
          <w:lang w:val="en-US"/>
        </w:rPr>
      </w:pPr>
    </w:p>
    <w:p w14:paraId="7903BD24" w14:textId="77777777" w:rsidR="00A77B3E" w:rsidRDefault="00A77B3E">
      <w:pPr>
        <w:spacing w:after="0" w:line="200" w:lineRule="auto"/>
        <w:rPr>
          <w:sz w:val="20"/>
          <w:szCs w:val="20"/>
          <w:lang w:val="en-US"/>
        </w:rPr>
      </w:pPr>
    </w:p>
    <w:p w14:paraId="1F7C10C1" w14:textId="77777777" w:rsidR="00A77B3E" w:rsidRDefault="00A77B3E">
      <w:pPr>
        <w:spacing w:after="0" w:line="220" w:lineRule="auto"/>
        <w:rPr>
          <w:lang w:val="en-US"/>
        </w:rPr>
      </w:pPr>
    </w:p>
    <w:p w14:paraId="759B8D8F" w14:textId="77777777" w:rsidR="00A77B3E" w:rsidRDefault="00EC6550">
      <w:pPr>
        <w:spacing w:before="29" w:after="0" w:line="240" w:lineRule="auto"/>
        <w:ind w:right="1695"/>
        <w:jc w:val="right"/>
        <w:rPr>
          <w:rFonts w:ascii="Times New Roman" w:hAnsi="Times New Roman" w:cs="Times New Roman"/>
          <w:sz w:val="24"/>
          <w:szCs w:val="24"/>
          <w:lang w:val="en-US"/>
        </w:rPr>
      </w:pPr>
      <w:r>
        <w:rPr>
          <w:rFonts w:ascii="Times New Roman" w:hAnsi="Times New Roman" w:cs="Times New Roman"/>
          <w:sz w:val="24"/>
          <w:szCs w:val="24"/>
          <w:u w:val="single"/>
          <w:shd w:val="solid" w:color="FFFF00" w:fill="FFFF00"/>
          <w:lang w:val="en-US" w:eastAsia="en-US"/>
        </w:rPr>
        <w:t>Adviser</w:t>
      </w:r>
    </w:p>
    <w:p w14:paraId="6B9291CB" w14:textId="77777777" w:rsidR="00A77B3E" w:rsidRDefault="00EC6550">
      <w:pPr>
        <w:spacing w:after="0" w:line="271" w:lineRule="auto"/>
        <w:ind w:right="1667"/>
        <w:jc w:val="right"/>
        <w:rPr>
          <w:rFonts w:ascii="Times New Roman" w:hAnsi="Times New Roman" w:cs="Times New Roman"/>
          <w:sz w:val="24"/>
          <w:szCs w:val="24"/>
          <w:lang w:val="en-US"/>
        </w:rPr>
      </w:pPr>
      <w:r>
        <w:rPr>
          <w:rFonts w:ascii="Times New Roman" w:hAnsi="Times New Roman" w:cs="Times New Roman"/>
          <w:sz w:val="24"/>
          <w:szCs w:val="24"/>
          <w:shd w:val="solid" w:color="FFFF00" w:fill="FFFF00"/>
          <w:lang w:val="en-US" w:eastAsia="en-US"/>
        </w:rPr>
        <w:t>Position</w:t>
      </w:r>
    </w:p>
    <w:p w14:paraId="70F019D8" w14:textId="77777777" w:rsidR="00A77B3E" w:rsidRDefault="00A77B3E">
      <w:pPr>
        <w:spacing w:before="12" w:after="0" w:line="240" w:lineRule="auto"/>
        <w:rPr>
          <w:sz w:val="24"/>
          <w:szCs w:val="24"/>
          <w:lang w:val="en-US"/>
        </w:rPr>
      </w:pPr>
    </w:p>
    <w:p w14:paraId="461C7279" w14:textId="77777777" w:rsidR="00A77B3E" w:rsidRDefault="00EC6550">
      <w:pPr>
        <w:spacing w:before="29" w:after="0" w:line="240" w:lineRule="auto"/>
        <w:ind w:right="1523"/>
        <w:jc w:val="right"/>
        <w:rPr>
          <w:rFonts w:ascii="Times New Roman" w:hAnsi="Times New Roman" w:cs="Times New Roman"/>
          <w:sz w:val="24"/>
          <w:szCs w:val="24"/>
          <w:lang w:val="en-US"/>
        </w:rPr>
      </w:pPr>
      <w:r>
        <w:rPr>
          <w:rFonts w:ascii="Times New Roman" w:hAnsi="Times New Roman" w:cs="Times New Roman"/>
          <w:sz w:val="24"/>
          <w:szCs w:val="24"/>
          <w:lang w:val="en-US" w:eastAsia="en-US"/>
        </w:rPr>
        <w:t>Full name</w:t>
      </w:r>
      <w:r>
        <w:rPr>
          <w:noProof/>
        </w:rPr>
        <w:drawing>
          <wp:anchor distT="0" distB="0" distL="0" distR="0" simplePos="0" relativeHeight="251659264" behindDoc="0" locked="0" layoutInCell="1" allowOverlap="1" wp14:anchorId="4CF20B75" wp14:editId="7CAE6C6E">
            <wp:simplePos x="0" y="0"/>
            <wp:positionH relativeFrom="margin">
              <wp:posOffset>4216400</wp:posOffset>
            </wp:positionH>
            <wp:positionV relativeFrom="paragraph">
              <wp:posOffset>12700</wp:posOffset>
            </wp:positionV>
            <wp:extent cx="914400" cy="1270"/>
            <wp:effectExtent l="0" t="0" r="0" b="0"/>
            <wp:wrapSquare wrapText="bothSides"/>
            <wp:docPr id="3" name="Рисунок 3" descr="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_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914400" cy="1270"/>
                    </a:xfrm>
                    <a:prstGeom prst="rect">
                      <a:avLst/>
                    </a:prstGeom>
                    <a:noFill/>
                  </pic:spPr>
                </pic:pic>
              </a:graphicData>
            </a:graphic>
            <wp14:sizeRelH relativeFrom="page">
              <wp14:pctWidth>0</wp14:pctWidth>
            </wp14:sizeRelH>
            <wp14:sizeRelV relativeFrom="page">
              <wp14:pctHeight>0</wp14:pctHeight>
            </wp14:sizeRelV>
          </wp:anchor>
        </w:drawing>
      </w:r>
    </w:p>
    <w:p w14:paraId="4C60614D" w14:textId="77777777" w:rsidR="00A77B3E" w:rsidRDefault="00A77B3E">
      <w:pPr>
        <w:spacing w:before="1" w:after="0" w:line="260" w:lineRule="auto"/>
        <w:rPr>
          <w:sz w:val="26"/>
          <w:szCs w:val="26"/>
          <w:lang w:val="en-US"/>
        </w:rPr>
      </w:pPr>
    </w:p>
    <w:p w14:paraId="28819C8B" w14:textId="77777777" w:rsidR="00A77B3E" w:rsidRDefault="00EC6550">
      <w:pPr>
        <w:spacing w:after="0" w:line="240" w:lineRule="auto"/>
        <w:ind w:right="1335"/>
        <w:jc w:val="right"/>
        <w:rPr>
          <w:rFonts w:ascii="Times New Roman" w:hAnsi="Times New Roman" w:cs="Times New Roman"/>
          <w:sz w:val="16"/>
          <w:szCs w:val="16"/>
          <w:lang w:val="en-US"/>
        </w:rPr>
      </w:pPr>
      <w:r>
        <w:rPr>
          <w:rFonts w:ascii="Times New Roman" w:hAnsi="Times New Roman" w:cs="Times New Roman"/>
          <w:sz w:val="24"/>
          <w:szCs w:val="24"/>
          <w:u w:val="single"/>
          <w:shd w:val="solid" w:color="FFFF00" w:fill="FFFF00"/>
          <w:lang w:val="en-US" w:eastAsia="en-US"/>
        </w:rPr>
        <w:t>Consultant</w:t>
      </w:r>
      <w:r>
        <w:rPr>
          <w:rFonts w:ascii="Times New Roman" w:hAnsi="Times New Roman" w:cs="Times New Roman"/>
          <w:sz w:val="26"/>
          <w:szCs w:val="26"/>
          <w:u w:val="single"/>
          <w:shd w:val="solid" w:color="FFFF00" w:fill="FFFF00"/>
          <w:vertAlign w:val="superscript"/>
          <w:lang w:val="en-US" w:eastAsia="en-US"/>
        </w:rPr>
        <w:t>2</w:t>
      </w:r>
    </w:p>
    <w:p w14:paraId="0F5F449C" w14:textId="77777777" w:rsidR="00A77B3E" w:rsidRDefault="00EC6550">
      <w:pPr>
        <w:spacing w:after="0" w:line="271" w:lineRule="auto"/>
        <w:ind w:right="1667"/>
        <w:jc w:val="right"/>
        <w:rPr>
          <w:rFonts w:ascii="Times New Roman" w:hAnsi="Times New Roman" w:cs="Times New Roman"/>
          <w:sz w:val="24"/>
          <w:szCs w:val="24"/>
          <w:lang w:val="en-US"/>
        </w:rPr>
      </w:pPr>
      <w:r>
        <w:rPr>
          <w:rFonts w:ascii="Times New Roman" w:hAnsi="Times New Roman" w:cs="Times New Roman"/>
          <w:sz w:val="24"/>
          <w:szCs w:val="24"/>
          <w:shd w:val="solid" w:color="FFFF00" w:fill="FFFF00"/>
          <w:lang w:val="en-US" w:eastAsia="en-US"/>
        </w:rPr>
        <w:t>Position</w:t>
      </w:r>
      <w:r>
        <w:rPr>
          <w:noProof/>
        </w:rPr>
        <w:drawing>
          <wp:anchor distT="0" distB="0" distL="0" distR="0" simplePos="0" relativeHeight="251660288" behindDoc="0" locked="0" layoutInCell="1" allowOverlap="1" wp14:anchorId="4A82AB80" wp14:editId="11FA2AF0">
            <wp:simplePos x="0" y="0"/>
            <wp:positionH relativeFrom="margin">
              <wp:posOffset>4216400</wp:posOffset>
            </wp:positionH>
            <wp:positionV relativeFrom="paragraph">
              <wp:posOffset>279400</wp:posOffset>
            </wp:positionV>
            <wp:extent cx="609600" cy="1270"/>
            <wp:effectExtent l="0" t="0" r="0" b="0"/>
            <wp:wrapSquare wrapText="bothSides"/>
            <wp:docPr id="4" name="Рисунок 4" descr="Imag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_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609600" cy="1270"/>
                    </a:xfrm>
                    <a:prstGeom prst="rect">
                      <a:avLst/>
                    </a:prstGeom>
                    <a:noFill/>
                  </pic:spPr>
                </pic:pic>
              </a:graphicData>
            </a:graphic>
            <wp14:sizeRelH relativeFrom="page">
              <wp14:pctWidth>0</wp14:pctWidth>
            </wp14:sizeRelH>
            <wp14:sizeRelV relativeFrom="page">
              <wp14:pctHeight>0</wp14:pctHeight>
            </wp14:sizeRelV>
          </wp:anchor>
        </w:drawing>
      </w:r>
    </w:p>
    <w:p w14:paraId="54D7CC6B" w14:textId="77777777" w:rsidR="00A77B3E" w:rsidRDefault="00A77B3E">
      <w:pPr>
        <w:spacing w:before="12" w:after="0" w:line="240" w:lineRule="auto"/>
        <w:rPr>
          <w:sz w:val="24"/>
          <w:szCs w:val="24"/>
          <w:lang w:val="en-US"/>
        </w:rPr>
      </w:pPr>
    </w:p>
    <w:p w14:paraId="75CA041A" w14:textId="77777777" w:rsidR="00A77B3E" w:rsidRDefault="00EC6550">
      <w:pPr>
        <w:spacing w:before="29" w:after="0" w:line="271" w:lineRule="auto"/>
        <w:ind w:right="1470"/>
        <w:jc w:val="right"/>
        <w:rPr>
          <w:rFonts w:ascii="Times New Roman" w:hAnsi="Times New Roman" w:cs="Times New Roman"/>
          <w:sz w:val="24"/>
          <w:szCs w:val="24"/>
          <w:lang w:val="en-US"/>
        </w:rPr>
      </w:pPr>
      <w:r>
        <w:rPr>
          <w:rFonts w:ascii="Times New Roman" w:hAnsi="Times New Roman" w:cs="Times New Roman"/>
          <w:sz w:val="24"/>
          <w:szCs w:val="24"/>
          <w:shd w:val="solid" w:color="FFFF00" w:fill="FFFF00"/>
          <w:lang w:val="en-US" w:eastAsia="en-US"/>
        </w:rPr>
        <w:t>Full Name</w:t>
      </w:r>
    </w:p>
    <w:p w14:paraId="620C547A" w14:textId="77777777" w:rsidR="00A77B3E" w:rsidRDefault="00A77B3E">
      <w:pPr>
        <w:spacing w:before="9" w:after="0" w:line="120" w:lineRule="auto"/>
        <w:rPr>
          <w:sz w:val="12"/>
          <w:szCs w:val="12"/>
          <w:lang w:val="en-US"/>
        </w:rPr>
      </w:pPr>
    </w:p>
    <w:p w14:paraId="0E11B00E" w14:textId="77777777" w:rsidR="00A77B3E" w:rsidRDefault="00A77B3E">
      <w:pPr>
        <w:spacing w:after="0" w:line="200" w:lineRule="auto"/>
        <w:rPr>
          <w:sz w:val="20"/>
          <w:szCs w:val="20"/>
          <w:lang w:val="en-US"/>
        </w:rPr>
      </w:pPr>
    </w:p>
    <w:p w14:paraId="579BB37F" w14:textId="77777777" w:rsidR="00A77B3E" w:rsidRDefault="00A77B3E">
      <w:pPr>
        <w:spacing w:after="0" w:line="200" w:lineRule="auto"/>
        <w:rPr>
          <w:sz w:val="20"/>
          <w:szCs w:val="20"/>
          <w:lang w:val="en-US"/>
        </w:rPr>
      </w:pPr>
    </w:p>
    <w:p w14:paraId="0B41E1A3" w14:textId="77777777" w:rsidR="00A77B3E" w:rsidRDefault="00A77B3E">
      <w:pPr>
        <w:spacing w:after="0" w:line="200" w:lineRule="auto"/>
        <w:rPr>
          <w:sz w:val="20"/>
          <w:szCs w:val="20"/>
          <w:lang w:val="en-US"/>
        </w:rPr>
      </w:pPr>
    </w:p>
    <w:p w14:paraId="7979DD2A" w14:textId="77777777" w:rsidR="00A77B3E" w:rsidRDefault="00A77B3E">
      <w:pPr>
        <w:spacing w:after="0" w:line="200" w:lineRule="auto"/>
        <w:rPr>
          <w:sz w:val="20"/>
          <w:szCs w:val="20"/>
          <w:lang w:val="en-US"/>
        </w:rPr>
      </w:pPr>
    </w:p>
    <w:p w14:paraId="532681E1" w14:textId="77777777" w:rsidR="00A77B3E" w:rsidRDefault="00EC6550">
      <w:pPr>
        <w:spacing w:before="29" w:after="0" w:line="240" w:lineRule="auto"/>
        <w:ind w:left="3806" w:right="3427"/>
        <w:jc w:val="center"/>
        <w:rPr>
          <w:rFonts w:ascii="Times New Roman" w:hAnsi="Times New Roman" w:cs="Times New Roman"/>
          <w:sz w:val="24"/>
          <w:szCs w:val="24"/>
          <w:lang w:val="en-US"/>
        </w:rPr>
      </w:pPr>
      <w:r>
        <w:rPr>
          <w:rFonts w:ascii="Times New Roman" w:hAnsi="Times New Roman" w:cs="Times New Roman"/>
          <w:sz w:val="24"/>
          <w:szCs w:val="24"/>
          <w:lang w:val="en-US" w:eastAsia="en-US"/>
        </w:rPr>
        <w:t>Saint Petersburg</w:t>
      </w:r>
    </w:p>
    <w:p w14:paraId="075164B1" w14:textId="77777777" w:rsidR="00A77B3E" w:rsidRDefault="00A77B3E">
      <w:pPr>
        <w:spacing w:before="8" w:after="0" w:line="130" w:lineRule="auto"/>
        <w:rPr>
          <w:sz w:val="12"/>
          <w:szCs w:val="12"/>
          <w:lang w:val="en-US"/>
        </w:rPr>
      </w:pPr>
    </w:p>
    <w:p w14:paraId="58908682" w14:textId="77777777" w:rsidR="00A77B3E" w:rsidRDefault="00EC6550">
      <w:pPr>
        <w:tabs>
          <w:tab w:val="left" w:pos="4880"/>
        </w:tabs>
        <w:spacing w:after="0" w:line="271" w:lineRule="auto"/>
        <w:ind w:left="4297" w:right="3916"/>
        <w:jc w:val="center"/>
        <w:rPr>
          <w:rFonts w:ascii="Times New Roman" w:hAnsi="Times New Roman" w:cs="Times New Roman"/>
          <w:sz w:val="24"/>
          <w:szCs w:val="24"/>
          <w:lang w:val="en-US"/>
        </w:rPr>
      </w:pPr>
      <w:r>
        <w:rPr>
          <w:rFonts w:ascii="Times New Roman" w:hAnsi="Times New Roman" w:cs="Times New Roman"/>
          <w:sz w:val="24"/>
          <w:szCs w:val="24"/>
          <w:shd w:val="solid" w:color="FFFF00" w:fill="FFFF00"/>
          <w:lang w:val="en-US" w:eastAsia="en-US"/>
        </w:rPr>
        <w:t>202</w:t>
      </w:r>
      <w:r>
        <w:rPr>
          <w:rFonts w:ascii="Times New Roman" w:hAnsi="Times New Roman" w:cs="Times New Roman"/>
          <w:sz w:val="24"/>
          <w:szCs w:val="24"/>
          <w:u w:val="single"/>
          <w:shd w:val="solid" w:color="FFFF00" w:fill="FFFF00"/>
          <w:lang w:val="en-US" w:eastAsia="en-US"/>
        </w:rPr>
        <w:t xml:space="preserve"> </w:t>
      </w:r>
      <w:r>
        <w:rPr>
          <w:rFonts w:ascii="Times New Roman" w:hAnsi="Times New Roman" w:cs="Times New Roman"/>
          <w:sz w:val="24"/>
          <w:szCs w:val="24"/>
          <w:u w:val="single"/>
          <w:shd w:val="solid" w:color="FFFF00" w:fill="FFFF00"/>
          <w:lang w:val="en-US" w:eastAsia="en-US"/>
        </w:rPr>
        <w:tab/>
      </w:r>
    </w:p>
    <w:p w14:paraId="3B850983" w14:textId="77777777" w:rsidR="00A77B3E" w:rsidRDefault="00A77B3E">
      <w:pPr>
        <w:spacing w:after="0" w:line="360" w:lineRule="auto"/>
        <w:ind w:firstLine="720"/>
        <w:jc w:val="both"/>
        <w:rPr>
          <w:rFonts w:ascii="Times New Roman" w:hAnsi="Times New Roman" w:cs="Times New Roman"/>
          <w:sz w:val="24"/>
          <w:szCs w:val="24"/>
          <w:lang w:val="en-US"/>
        </w:rPr>
      </w:pPr>
    </w:p>
    <w:sectPr w:rsidR="00A77B3E">
      <w:footerReference w:type="default" r:id="rId16"/>
      <w:pgSz w:w="11920" w:h="16840"/>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01F94" w14:textId="77777777" w:rsidR="004B3E0C" w:rsidRDefault="004B3E0C">
      <w:pPr>
        <w:spacing w:after="0" w:line="240" w:lineRule="auto"/>
      </w:pPr>
      <w:r>
        <w:separator/>
      </w:r>
    </w:p>
  </w:endnote>
  <w:endnote w:type="continuationSeparator" w:id="0">
    <w:p w14:paraId="017C5AD8" w14:textId="77777777" w:rsidR="004B3E0C" w:rsidRDefault="004B3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panose1 w:val="00000000000000000000"/>
    <w:charset w:val="02"/>
    <w:family w:val="auto"/>
    <w:notTrueType/>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Play">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F618E" w14:textId="77777777" w:rsidR="00EC6550" w:rsidRDefault="00EC6550">
    <w:pPr>
      <w:tabs>
        <w:tab w:val="center" w:pos="4680"/>
        <w:tab w:val="right" w:pos="9360"/>
      </w:tabs>
      <w:spacing w:after="0" w:line="240" w:lineRule="auto"/>
      <w:jc w:val="right"/>
      <w:rPr>
        <w:lang w:val="en-US"/>
      </w:rPr>
    </w:pPr>
    <w:r>
      <w:rPr>
        <w:lang w:val="en-US" w:eastAsia="en-US"/>
      </w:rPr>
      <w:fldChar w:fldCharType="begin"/>
    </w:r>
    <w:r>
      <w:rPr>
        <w:lang w:val="en-US" w:eastAsia="en-US"/>
      </w:rPr>
      <w:instrText>PAGE</w:instrText>
    </w:r>
    <w:r>
      <w:rPr>
        <w:lang w:val="en-US" w:eastAsia="en-US"/>
      </w:rPr>
      <w:fldChar w:fldCharType="separate"/>
    </w:r>
    <w:r w:rsidR="00691FE1">
      <w:rPr>
        <w:noProof/>
        <w:lang w:val="en-US" w:eastAsia="en-US"/>
      </w:rPr>
      <w:t>21</w:t>
    </w:r>
    <w:r>
      <w:rPr>
        <w:lang w:val="en-US" w:eastAsia="en-US"/>
      </w:rPr>
      <w:fldChar w:fldCharType="end"/>
    </w:r>
  </w:p>
  <w:p w14:paraId="05EE4CF8" w14:textId="77777777" w:rsidR="00EC6550" w:rsidRDefault="00EC6550">
    <w:pPr>
      <w:tabs>
        <w:tab w:val="center" w:pos="4680"/>
        <w:tab w:val="right" w:pos="9360"/>
      </w:tabs>
      <w:spacing w:after="0" w:line="240" w:lineRule="auto"/>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DB622" w14:textId="77777777" w:rsidR="004B3E0C" w:rsidRDefault="004B3E0C">
      <w:pPr>
        <w:spacing w:after="0" w:line="240" w:lineRule="auto"/>
        <w:rPr>
          <w:lang w:val="en-US"/>
        </w:rPr>
      </w:pPr>
      <w:r>
        <w:rPr>
          <w:lang w:val="en-US"/>
        </w:rPr>
        <w:separator/>
      </w:r>
    </w:p>
  </w:footnote>
  <w:footnote w:type="continuationSeparator" w:id="0">
    <w:p w14:paraId="441B9B19" w14:textId="77777777" w:rsidR="004B3E0C" w:rsidRDefault="004B3E0C">
      <w:pPr>
        <w:spacing w:after="0" w:line="240" w:lineRule="auto"/>
        <w:rPr>
          <w:lang w:val="en-US"/>
        </w:rPr>
      </w:pPr>
      <w:r>
        <w:rPr>
          <w:lang w:val="en-US"/>
        </w:rPr>
        <w:continuationSeparator/>
      </w:r>
    </w:p>
  </w:footnote>
  <w:footnote w:id="1">
    <w:p w14:paraId="1CFC3C7D" w14:textId="77777777" w:rsidR="00EC6550" w:rsidRDefault="00EC6550">
      <w:pPr>
        <w:spacing w:after="0" w:line="240" w:lineRule="auto"/>
        <w:rPr>
          <w:lang w:val="en-US"/>
        </w:rPr>
      </w:pPr>
      <w:r>
        <w:rPr>
          <w:rStyle w:val="a7"/>
          <w:lang w:val="en-US"/>
        </w:rPr>
        <w:footnoteRef/>
      </w:r>
      <w:r>
        <w:rPr>
          <w:sz w:val="20"/>
          <w:szCs w:val="20"/>
          <w:lang w:val="en-US" w:eastAsia="en-US"/>
        </w:rPr>
        <w:t xml:space="preserve"> </w:t>
      </w:r>
      <w:hyperlink r:id="rId1" w:history="1">
        <w:r>
          <w:rPr>
            <w:rFonts w:ascii="Times New Roman" w:hAnsi="Times New Roman" w:cs="Times New Roman"/>
            <w:color w:val="467886"/>
            <w:sz w:val="20"/>
            <w:szCs w:val="20"/>
            <w:u w:val="single"/>
            <w:lang w:val="en-US" w:eastAsia="en-US"/>
          </w:rPr>
          <w:t>https</w:t>
        </w:r>
      </w:hyperlink>
      <w:hyperlink r:id="rId2" w:history="1">
        <w:r>
          <w:rPr>
            <w:rFonts w:ascii="Times New Roman" w:hAnsi="Times New Roman" w:cs="Times New Roman"/>
            <w:color w:val="467886"/>
            <w:sz w:val="20"/>
            <w:szCs w:val="20"/>
            <w:u w:val="single"/>
            <w:lang w:val="en-US" w:eastAsia="en-US"/>
          </w:rPr>
          <w:t>://</w:t>
        </w:r>
      </w:hyperlink>
      <w:hyperlink r:id="rId3" w:history="1">
        <w:r>
          <w:rPr>
            <w:rFonts w:ascii="Times New Roman" w:hAnsi="Times New Roman" w:cs="Times New Roman"/>
            <w:color w:val="467886"/>
            <w:sz w:val="20"/>
            <w:szCs w:val="20"/>
            <w:u w:val="single"/>
            <w:lang w:val="en-US" w:eastAsia="en-US"/>
          </w:rPr>
          <w:t>www</w:t>
        </w:r>
      </w:hyperlink>
      <w:hyperlink r:id="rId4" w:history="1">
        <w:r>
          <w:rPr>
            <w:rFonts w:ascii="Times New Roman" w:hAnsi="Times New Roman" w:cs="Times New Roman"/>
            <w:color w:val="467886"/>
            <w:sz w:val="20"/>
            <w:szCs w:val="20"/>
            <w:u w:val="single"/>
            <w:lang w:val="en-US" w:eastAsia="en-US"/>
          </w:rPr>
          <w:t>.</w:t>
        </w:r>
      </w:hyperlink>
      <w:hyperlink r:id="rId5" w:history="1">
        <w:r>
          <w:rPr>
            <w:rFonts w:ascii="Times New Roman" w:hAnsi="Times New Roman" w:cs="Times New Roman"/>
            <w:color w:val="467886"/>
            <w:sz w:val="20"/>
            <w:szCs w:val="20"/>
            <w:u w:val="single"/>
            <w:lang w:val="en-US" w:eastAsia="en-US"/>
          </w:rPr>
          <w:t>hse</w:t>
        </w:r>
      </w:hyperlink>
      <w:hyperlink r:id="rId6" w:history="1">
        <w:r>
          <w:rPr>
            <w:rFonts w:ascii="Times New Roman" w:hAnsi="Times New Roman" w:cs="Times New Roman"/>
            <w:color w:val="467886"/>
            <w:sz w:val="20"/>
            <w:szCs w:val="20"/>
            <w:u w:val="single"/>
            <w:lang w:val="en-US" w:eastAsia="en-US"/>
          </w:rPr>
          <w:t>.</w:t>
        </w:r>
      </w:hyperlink>
      <w:hyperlink r:id="rId7" w:history="1">
        <w:r>
          <w:rPr>
            <w:rFonts w:ascii="Times New Roman" w:hAnsi="Times New Roman" w:cs="Times New Roman"/>
            <w:color w:val="467886"/>
            <w:sz w:val="20"/>
            <w:szCs w:val="20"/>
            <w:u w:val="single"/>
            <w:lang w:val="en-US" w:eastAsia="en-US"/>
          </w:rPr>
          <w:t>ru</w:t>
        </w:r>
      </w:hyperlink>
      <w:hyperlink r:id="rId8" w:history="1">
        <w:r>
          <w:rPr>
            <w:rFonts w:ascii="Times New Roman" w:hAnsi="Times New Roman" w:cs="Times New Roman"/>
            <w:color w:val="467886"/>
            <w:sz w:val="20"/>
            <w:szCs w:val="20"/>
            <w:u w:val="single"/>
            <w:lang w:val="en-US" w:eastAsia="en-US"/>
          </w:rPr>
          <w:t>/</w:t>
        </w:r>
      </w:hyperlink>
      <w:hyperlink r:id="rId9" w:history="1">
        <w:r>
          <w:rPr>
            <w:rFonts w:ascii="Times New Roman" w:hAnsi="Times New Roman" w:cs="Times New Roman"/>
            <w:color w:val="467886"/>
            <w:sz w:val="20"/>
            <w:szCs w:val="20"/>
            <w:u w:val="single"/>
            <w:lang w:val="en-US" w:eastAsia="en-US"/>
          </w:rPr>
          <w:t>science</w:t>
        </w:r>
      </w:hyperlink>
      <w:hyperlink r:id="rId10" w:history="1">
        <w:r>
          <w:rPr>
            <w:rFonts w:ascii="Times New Roman" w:hAnsi="Times New Roman" w:cs="Times New Roman"/>
            <w:color w:val="467886"/>
            <w:sz w:val="20"/>
            <w:szCs w:val="20"/>
            <w:u w:val="single"/>
            <w:lang w:val="en-US" w:eastAsia="en-US"/>
          </w:rPr>
          <w:t>/</w:t>
        </w:r>
      </w:hyperlink>
      <w:hyperlink r:id="rId11" w:history="1">
        <w:r>
          <w:rPr>
            <w:rFonts w:ascii="Times New Roman" w:hAnsi="Times New Roman" w:cs="Times New Roman"/>
            <w:color w:val="467886"/>
            <w:sz w:val="20"/>
            <w:szCs w:val="20"/>
            <w:u w:val="single"/>
            <w:lang w:val="en-US" w:eastAsia="en-US"/>
          </w:rPr>
          <w:t>scifund</w:t>
        </w:r>
      </w:hyperlink>
      <w:hyperlink r:id="rId12" w:history="1">
        <w:r>
          <w:rPr>
            <w:rFonts w:ascii="Times New Roman" w:hAnsi="Times New Roman" w:cs="Times New Roman"/>
            <w:color w:val="467886"/>
            <w:sz w:val="20"/>
            <w:szCs w:val="20"/>
            <w:u w:val="single"/>
            <w:lang w:val="en-US" w:eastAsia="en-US"/>
          </w:rPr>
          <w:t>/</w:t>
        </w:r>
      </w:hyperlink>
      <w:hyperlink r:id="rId13" w:history="1">
        <w:r>
          <w:rPr>
            <w:rFonts w:ascii="Times New Roman" w:hAnsi="Times New Roman" w:cs="Times New Roman"/>
            <w:color w:val="467886"/>
            <w:sz w:val="20"/>
            <w:szCs w:val="20"/>
            <w:u w:val="single"/>
            <w:lang w:val="en-US" w:eastAsia="en-US"/>
          </w:rPr>
          <w:t>an</w:t>
        </w:r>
      </w:hyperlink>
      <w:hyperlink r:id="rId14" w:history="1">
        <w:r>
          <w:rPr>
            <w:rFonts w:ascii="Times New Roman" w:hAnsi="Times New Roman" w:cs="Times New Roman"/>
            <w:color w:val="467886"/>
            <w:sz w:val="20"/>
            <w:szCs w:val="20"/>
            <w:u w:val="single"/>
            <w:lang w:val="en-US" w:eastAsia="en-US"/>
          </w:rPr>
          <w:t>/</w:t>
        </w:r>
      </w:hyperlink>
      <w:hyperlink r:id="rId15" w:history="1">
        <w:r>
          <w:rPr>
            <w:rFonts w:ascii="Times New Roman" w:hAnsi="Times New Roman" w:cs="Times New Roman"/>
            <w:color w:val="467886"/>
            <w:sz w:val="20"/>
            <w:szCs w:val="20"/>
            <w:u w:val="single"/>
            <w:lang w:val="en-US" w:eastAsia="en-US"/>
          </w:rPr>
          <w:t>spiski</w:t>
        </w:r>
      </w:hyperlink>
      <w:hyperlink r:id="rId16" w:history="1">
        <w:r>
          <w:rPr>
            <w:rFonts w:ascii="Times New Roman" w:hAnsi="Times New Roman" w:cs="Times New Roman"/>
            <w:color w:val="467886"/>
            <w:sz w:val="20"/>
            <w:szCs w:val="20"/>
            <w:u w:val="single"/>
            <w:lang w:val="en-US" w:eastAsia="en-US"/>
          </w:rPr>
          <w:t>_</w:t>
        </w:r>
      </w:hyperlink>
      <w:hyperlink r:id="rId17" w:history="1">
        <w:r>
          <w:rPr>
            <w:rFonts w:ascii="Times New Roman" w:hAnsi="Times New Roman" w:cs="Times New Roman"/>
            <w:color w:val="467886"/>
            <w:sz w:val="20"/>
            <w:szCs w:val="20"/>
            <w:u w:val="single"/>
            <w:lang w:val="en-US" w:eastAsia="en-US"/>
          </w:rPr>
          <w:t>all</w:t>
        </w:r>
      </w:hyperlink>
      <w:hyperlink r:id="rId18" w:history="1">
        <w:r>
          <w:rPr>
            <w:rFonts w:ascii="Times New Roman" w:hAnsi="Times New Roman" w:cs="Times New Roman"/>
            <w:color w:val="467886"/>
            <w:sz w:val="20"/>
            <w:szCs w:val="20"/>
            <w:u w:val="single"/>
            <w:lang w:val="en-US" w:eastAsia="en-US"/>
          </w:rPr>
          <w:t>/</w:t>
        </w:r>
      </w:hyperlink>
      <w:r>
        <w:rPr>
          <w:sz w:val="20"/>
          <w:szCs w:val="20"/>
          <w:lang w:val="en-US" w:eastAsia="en-US"/>
        </w:rPr>
        <w:t xml:space="preserve"> </w:t>
      </w:r>
    </w:p>
  </w:footnote>
  <w:footnote w:id="2">
    <w:p w14:paraId="13A93BB7" w14:textId="77777777" w:rsidR="00EC6550" w:rsidRDefault="00EC6550">
      <w:pPr>
        <w:spacing w:after="0" w:line="240" w:lineRule="auto"/>
        <w:rPr>
          <w:lang w:val="en-US"/>
        </w:rPr>
      </w:pPr>
      <w:r>
        <w:rPr>
          <w:rStyle w:val="a7"/>
          <w:lang w:val="en-US"/>
        </w:rPr>
        <w:footnoteRef/>
      </w:r>
      <w:r>
        <w:rPr>
          <w:sz w:val="20"/>
          <w:szCs w:val="20"/>
          <w:lang w:val="en-US" w:eastAsia="en-US"/>
        </w:rPr>
        <w:t xml:space="preserve"> </w:t>
      </w:r>
      <w:hyperlink r:id="rId19" w:history="1">
        <w:r>
          <w:rPr>
            <w:rFonts w:ascii="Times New Roman" w:hAnsi="Times New Roman" w:cs="Times New Roman"/>
            <w:color w:val="467886"/>
            <w:sz w:val="20"/>
            <w:szCs w:val="20"/>
            <w:u w:val="single"/>
            <w:lang w:val="en-US" w:eastAsia="en-US"/>
          </w:rPr>
          <w:t>https</w:t>
        </w:r>
      </w:hyperlink>
      <w:hyperlink r:id="rId20" w:history="1">
        <w:r>
          <w:rPr>
            <w:rFonts w:ascii="Times New Roman" w:hAnsi="Times New Roman" w:cs="Times New Roman"/>
            <w:color w:val="467886"/>
            <w:sz w:val="20"/>
            <w:szCs w:val="20"/>
            <w:u w:val="single"/>
            <w:lang w:val="en-US" w:eastAsia="en-US"/>
          </w:rPr>
          <w:t>://</w:t>
        </w:r>
      </w:hyperlink>
      <w:hyperlink r:id="rId21" w:history="1">
        <w:r>
          <w:rPr>
            <w:rFonts w:ascii="Times New Roman" w:hAnsi="Times New Roman" w:cs="Times New Roman"/>
            <w:color w:val="467886"/>
            <w:sz w:val="20"/>
            <w:szCs w:val="20"/>
            <w:u w:val="single"/>
            <w:lang w:val="en-US" w:eastAsia="en-US"/>
          </w:rPr>
          <w:t>scientometrics</w:t>
        </w:r>
      </w:hyperlink>
      <w:hyperlink r:id="rId22" w:history="1">
        <w:r>
          <w:rPr>
            <w:rFonts w:ascii="Times New Roman" w:hAnsi="Times New Roman" w:cs="Times New Roman"/>
            <w:color w:val="467886"/>
            <w:sz w:val="20"/>
            <w:szCs w:val="20"/>
            <w:u w:val="single"/>
            <w:lang w:val="en-US" w:eastAsia="en-US"/>
          </w:rPr>
          <w:t>.</w:t>
        </w:r>
      </w:hyperlink>
      <w:hyperlink r:id="rId23" w:history="1">
        <w:r>
          <w:rPr>
            <w:rFonts w:ascii="Times New Roman" w:hAnsi="Times New Roman" w:cs="Times New Roman"/>
            <w:color w:val="467886"/>
            <w:sz w:val="20"/>
            <w:szCs w:val="20"/>
            <w:u w:val="single"/>
            <w:lang w:val="en-US" w:eastAsia="en-US"/>
          </w:rPr>
          <w:t>hse</w:t>
        </w:r>
      </w:hyperlink>
      <w:hyperlink r:id="rId24" w:history="1">
        <w:r>
          <w:rPr>
            <w:rFonts w:ascii="Times New Roman" w:hAnsi="Times New Roman" w:cs="Times New Roman"/>
            <w:color w:val="467886"/>
            <w:sz w:val="20"/>
            <w:szCs w:val="20"/>
            <w:u w:val="single"/>
            <w:lang w:val="en-US" w:eastAsia="en-US"/>
          </w:rPr>
          <w:t>.</w:t>
        </w:r>
      </w:hyperlink>
      <w:hyperlink r:id="rId25" w:history="1">
        <w:r>
          <w:rPr>
            <w:rFonts w:ascii="Times New Roman" w:hAnsi="Times New Roman" w:cs="Times New Roman"/>
            <w:color w:val="467886"/>
            <w:sz w:val="20"/>
            <w:szCs w:val="20"/>
            <w:u w:val="single"/>
            <w:lang w:val="en-US" w:eastAsia="en-US"/>
          </w:rPr>
          <w:t>ru</w:t>
        </w:r>
      </w:hyperlink>
      <w:hyperlink r:id="rId26" w:history="1">
        <w:r>
          <w:rPr>
            <w:rFonts w:ascii="Times New Roman" w:hAnsi="Times New Roman" w:cs="Times New Roman"/>
            <w:color w:val="467886"/>
            <w:sz w:val="20"/>
            <w:szCs w:val="20"/>
            <w:u w:val="single"/>
            <w:lang w:val="en-US" w:eastAsia="en-US"/>
          </w:rPr>
          <w:t>/</w:t>
        </w:r>
      </w:hyperlink>
      <w:hyperlink r:id="rId27" w:history="1">
        <w:r>
          <w:rPr>
            <w:rFonts w:ascii="Times New Roman" w:hAnsi="Times New Roman" w:cs="Times New Roman"/>
            <w:color w:val="467886"/>
            <w:sz w:val="20"/>
            <w:szCs w:val="20"/>
            <w:u w:val="single"/>
            <w:lang w:val="en-US" w:eastAsia="en-US"/>
          </w:rPr>
          <w:t>not</w:t>
        </w:r>
      </w:hyperlink>
      <w:hyperlink r:id="rId28" w:history="1">
        <w:r>
          <w:rPr>
            <w:rFonts w:ascii="Times New Roman" w:hAnsi="Times New Roman" w:cs="Times New Roman"/>
            <w:color w:val="467886"/>
            <w:sz w:val="20"/>
            <w:szCs w:val="20"/>
            <w:u w:val="single"/>
            <w:lang w:val="en-US" w:eastAsia="en-US"/>
          </w:rPr>
          <w:t>_</w:t>
        </w:r>
      </w:hyperlink>
      <w:hyperlink r:id="rId29" w:history="1">
        <w:r>
          <w:rPr>
            <w:rFonts w:ascii="Times New Roman" w:hAnsi="Times New Roman" w:cs="Times New Roman"/>
            <w:color w:val="467886"/>
            <w:sz w:val="20"/>
            <w:szCs w:val="20"/>
            <w:u w:val="single"/>
            <w:lang w:val="en-US" w:eastAsia="en-US"/>
          </w:rPr>
          <w:t>recommended</w:t>
        </w:r>
      </w:hyperlink>
      <w:r>
        <w:rPr>
          <w:rFonts w:ascii="Times New Roman" w:hAnsi="Times New Roman" w:cs="Times New Roman"/>
          <w:sz w:val="20"/>
          <w:szCs w:val="20"/>
          <w:lang w:val="en-US" w:eastAsia="en-US"/>
        </w:rPr>
        <w:t xml:space="preserve"> </w:t>
      </w:r>
    </w:p>
  </w:footnote>
  <w:footnote w:id="3">
    <w:p w14:paraId="5E6486B6" w14:textId="77777777" w:rsidR="00EC6550" w:rsidRDefault="00EC6550">
      <w:pPr>
        <w:spacing w:after="0" w:line="240" w:lineRule="auto"/>
        <w:rPr>
          <w:lang w:val="en-US"/>
        </w:rPr>
      </w:pPr>
      <w:r>
        <w:rPr>
          <w:rStyle w:val="a7"/>
          <w:lang w:val="en-US"/>
        </w:rPr>
        <w:footnoteRef/>
      </w:r>
      <w:r>
        <w:rPr>
          <w:rFonts w:ascii="Times New Roman" w:hAnsi="Times New Roman" w:cs="Times New Roman"/>
          <w:sz w:val="20"/>
          <w:szCs w:val="20"/>
          <w:lang w:val="en-US" w:eastAsia="en-US"/>
        </w:rPr>
        <w:t xml:space="preserve"> https://www.scimagojr.com/</w:t>
      </w:r>
    </w:p>
  </w:footnote>
  <w:footnote w:id="4">
    <w:p w14:paraId="5190ECE7" w14:textId="77777777" w:rsidR="00EC6550" w:rsidRDefault="00EC6550">
      <w:pPr>
        <w:spacing w:after="0" w:line="240" w:lineRule="auto"/>
        <w:rPr>
          <w:lang w:val="en-US"/>
        </w:rPr>
      </w:pPr>
      <w:r>
        <w:rPr>
          <w:rStyle w:val="a7"/>
          <w:lang w:val="en-US"/>
        </w:rPr>
        <w:footnoteRef/>
      </w:r>
      <w:r>
        <w:rPr>
          <w:rFonts w:ascii="Times New Roman" w:hAnsi="Times New Roman" w:cs="Times New Roman"/>
          <w:sz w:val="20"/>
          <w:szCs w:val="20"/>
          <w:lang w:val="en-US" w:eastAsia="en-US"/>
        </w:rPr>
        <w:t xml:space="preserve"> https://charteredabs.org/academic-journal-guide</w:t>
      </w:r>
    </w:p>
  </w:footnote>
  <w:footnote w:id="5">
    <w:p w14:paraId="3FDD2C44" w14:textId="77777777" w:rsidR="00EC6550" w:rsidRDefault="00EC6550">
      <w:pPr>
        <w:spacing w:after="0" w:line="240" w:lineRule="auto"/>
        <w:rPr>
          <w:lang w:val="en-US"/>
        </w:rPr>
      </w:pPr>
      <w:r>
        <w:rPr>
          <w:rStyle w:val="a7"/>
          <w:lang w:val="en-US"/>
        </w:rPr>
        <w:footnoteRef/>
      </w:r>
      <w:r>
        <w:rPr>
          <w:rFonts w:ascii="Times New Roman" w:hAnsi="Times New Roman" w:cs="Times New Roman"/>
          <w:sz w:val="20"/>
          <w:szCs w:val="20"/>
          <w:lang w:val="en-US" w:eastAsia="en-US"/>
        </w:rPr>
        <w:t xml:space="preserve"> The theoretical contribution can be highlighted if the problem being addressed is unique, has not been solved by businesses before</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 w15:restartNumberingAfterBreak="0">
    <w:nsid w:val="00000002"/>
    <w:multiLevelType w:val="multilevel"/>
    <w:tmpl w:val="00000002"/>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2" w15:restartNumberingAfterBreak="0">
    <w:nsid w:val="00000003"/>
    <w:multiLevelType w:val="multilevel"/>
    <w:tmpl w:val="00000003"/>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3" w15:restartNumberingAfterBreak="0">
    <w:nsid w:val="00000004"/>
    <w:multiLevelType w:val="multilevel"/>
    <w:tmpl w:val="00000004"/>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4" w15:restartNumberingAfterBreak="0">
    <w:nsid w:val="00000005"/>
    <w:multiLevelType w:val="multilevel"/>
    <w:tmpl w:val="00000005"/>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5" w15:restartNumberingAfterBreak="0">
    <w:nsid w:val="00000006"/>
    <w:multiLevelType w:val="multilevel"/>
    <w:tmpl w:val="00000006"/>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6" w15:restartNumberingAfterBreak="0">
    <w:nsid w:val="00000007"/>
    <w:multiLevelType w:val="multilevel"/>
    <w:tmpl w:val="00000007"/>
    <w:lvl w:ilvl="0">
      <w:start w:val="1"/>
      <w:numFmt w:val="bullet"/>
      <w:lvlText w:val="●"/>
      <w:lvlJc w:val="left"/>
      <w:pPr>
        <w:tabs>
          <w:tab w:val="num" w:pos="1080"/>
        </w:tabs>
        <w:ind w:left="1440" w:hanging="1080"/>
      </w:pPr>
      <w:rPr>
        <w:rFonts w:ascii="Noto Sans Symbols" w:eastAsia="Times New Roman" w:hAnsi="Noto Sans Symbols" w:cs="Noto Sans Symbols"/>
        <w:color w:val="000000"/>
      </w:rPr>
    </w:lvl>
    <w:lvl w:ilvl="1">
      <w:start w:val="1"/>
      <w:numFmt w:val="bullet"/>
      <w:lvlText w:val="o"/>
      <w:lvlJc w:val="left"/>
      <w:pPr>
        <w:tabs>
          <w:tab w:val="num" w:pos="1800"/>
        </w:tabs>
        <w:ind w:left="2160" w:hanging="1080"/>
      </w:pPr>
      <w:rPr>
        <w:rFonts w:ascii="Courier New" w:eastAsia="Times New Roman" w:hAnsi="Courier New" w:cs="Courier New"/>
        <w:color w:val="000000"/>
      </w:rPr>
    </w:lvl>
    <w:lvl w:ilvl="2">
      <w:start w:val="1"/>
      <w:numFmt w:val="bullet"/>
      <w:lvlText w:val="▪"/>
      <w:lvlJc w:val="left"/>
      <w:pPr>
        <w:tabs>
          <w:tab w:val="num" w:pos="2520"/>
        </w:tabs>
        <w:ind w:left="2880" w:hanging="900"/>
      </w:pPr>
      <w:rPr>
        <w:rFonts w:ascii="Noto Sans Symbols" w:eastAsia="Times New Roman" w:hAnsi="Noto Sans Symbols" w:cs="Noto Sans Symbols"/>
        <w:color w:val="000000"/>
      </w:rPr>
    </w:lvl>
    <w:lvl w:ilvl="3">
      <w:start w:val="1"/>
      <w:numFmt w:val="bullet"/>
      <w:lvlText w:val="●"/>
      <w:lvlJc w:val="left"/>
      <w:pPr>
        <w:tabs>
          <w:tab w:val="num" w:pos="3240"/>
        </w:tabs>
        <w:ind w:left="3600" w:hanging="1080"/>
      </w:pPr>
      <w:rPr>
        <w:rFonts w:ascii="Noto Sans Symbols" w:eastAsia="Times New Roman" w:hAnsi="Noto Sans Symbols" w:cs="Noto Sans Symbols"/>
        <w:color w:val="000000"/>
      </w:rPr>
    </w:lvl>
    <w:lvl w:ilvl="4">
      <w:start w:val="1"/>
      <w:numFmt w:val="bullet"/>
      <w:lvlText w:val="o"/>
      <w:lvlJc w:val="left"/>
      <w:pPr>
        <w:tabs>
          <w:tab w:val="num" w:pos="3960"/>
        </w:tabs>
        <w:ind w:left="4320" w:hanging="1080"/>
      </w:pPr>
      <w:rPr>
        <w:rFonts w:ascii="Courier New" w:eastAsia="Times New Roman" w:hAnsi="Courier New" w:cs="Courier New"/>
        <w:color w:val="000000"/>
      </w:rPr>
    </w:lvl>
    <w:lvl w:ilvl="5">
      <w:start w:val="1"/>
      <w:numFmt w:val="bullet"/>
      <w:lvlText w:val="▪"/>
      <w:lvlJc w:val="left"/>
      <w:pPr>
        <w:tabs>
          <w:tab w:val="num" w:pos="4680"/>
        </w:tabs>
        <w:ind w:left="5040" w:hanging="900"/>
      </w:pPr>
      <w:rPr>
        <w:rFonts w:ascii="Noto Sans Symbols" w:eastAsia="Times New Roman" w:hAnsi="Noto Sans Symbols" w:cs="Noto Sans Symbols"/>
        <w:color w:val="000000"/>
      </w:rPr>
    </w:lvl>
    <w:lvl w:ilvl="6">
      <w:start w:val="1"/>
      <w:numFmt w:val="bullet"/>
      <w:lvlText w:val="●"/>
      <w:lvlJc w:val="left"/>
      <w:pPr>
        <w:tabs>
          <w:tab w:val="num" w:pos="5400"/>
        </w:tabs>
        <w:ind w:left="5760" w:hanging="1080"/>
      </w:pPr>
      <w:rPr>
        <w:rFonts w:ascii="Noto Sans Symbols" w:eastAsia="Times New Roman" w:hAnsi="Noto Sans Symbols" w:cs="Noto Sans Symbols"/>
        <w:color w:val="000000"/>
      </w:rPr>
    </w:lvl>
    <w:lvl w:ilvl="7">
      <w:start w:val="1"/>
      <w:numFmt w:val="bullet"/>
      <w:lvlText w:val="o"/>
      <w:lvlJc w:val="left"/>
      <w:pPr>
        <w:tabs>
          <w:tab w:val="num" w:pos="6120"/>
        </w:tabs>
        <w:ind w:left="6480" w:hanging="1080"/>
      </w:pPr>
      <w:rPr>
        <w:rFonts w:ascii="Courier New" w:eastAsia="Times New Roman" w:hAnsi="Courier New" w:cs="Courier New"/>
        <w:color w:val="000000"/>
      </w:rPr>
    </w:lvl>
    <w:lvl w:ilvl="8">
      <w:start w:val="1"/>
      <w:numFmt w:val="bullet"/>
      <w:lvlText w:val="▪"/>
      <w:lvlJc w:val="left"/>
      <w:pPr>
        <w:tabs>
          <w:tab w:val="num" w:pos="6840"/>
        </w:tabs>
        <w:ind w:left="7200" w:hanging="900"/>
      </w:pPr>
      <w:rPr>
        <w:rFonts w:ascii="Noto Sans Symbols" w:eastAsia="Times New Roman" w:hAnsi="Noto Sans Symbols" w:cs="Noto Sans Symbols"/>
        <w:color w:val="000000"/>
      </w:rPr>
    </w:lvl>
  </w:abstractNum>
  <w:abstractNum w:abstractNumId="7" w15:restartNumberingAfterBreak="0">
    <w:nsid w:val="00000008"/>
    <w:multiLevelType w:val="multilevel"/>
    <w:tmpl w:val="00000008"/>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8" w15:restartNumberingAfterBreak="0">
    <w:nsid w:val="00000009"/>
    <w:multiLevelType w:val="multilevel"/>
    <w:tmpl w:val="00000009"/>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9" w15:restartNumberingAfterBreak="0">
    <w:nsid w:val="0000000A"/>
    <w:multiLevelType w:val="multilevel"/>
    <w:tmpl w:val="0000000A"/>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0" w15:restartNumberingAfterBreak="0">
    <w:nsid w:val="0000000B"/>
    <w:multiLevelType w:val="multilevel"/>
    <w:tmpl w:val="0000000B"/>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1" w15:restartNumberingAfterBreak="0">
    <w:nsid w:val="0000000C"/>
    <w:multiLevelType w:val="multilevel"/>
    <w:tmpl w:val="0000000C"/>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2" w15:restartNumberingAfterBreak="0">
    <w:nsid w:val="0000000D"/>
    <w:multiLevelType w:val="multilevel"/>
    <w:tmpl w:val="0000000D"/>
    <w:lvl w:ilvl="0">
      <w:start w:val="1"/>
      <w:numFmt w:val="decimal"/>
      <w:lvlText w:val="%1."/>
      <w:lvlJc w:val="left"/>
      <w:pPr>
        <w:tabs>
          <w:tab w:val="num" w:pos="-1440"/>
        </w:tabs>
        <w:ind w:left="-1080" w:hanging="720"/>
      </w:pPr>
      <w:rPr>
        <w:color w:val="000000"/>
      </w:rPr>
    </w:lvl>
    <w:lvl w:ilvl="1">
      <w:start w:val="1"/>
      <w:numFmt w:val="lowerLetter"/>
      <w:lvlText w:val="%2."/>
      <w:lvlJc w:val="left"/>
      <w:pPr>
        <w:tabs>
          <w:tab w:val="num" w:pos="-720"/>
        </w:tabs>
        <w:ind w:left="-360" w:hanging="720"/>
      </w:pPr>
      <w:rPr>
        <w:color w:val="000000"/>
      </w:rPr>
    </w:lvl>
    <w:lvl w:ilvl="2">
      <w:start w:val="1"/>
      <w:numFmt w:val="lowerRoman"/>
      <w:lvlText w:val="%3."/>
      <w:lvlJc w:val="right"/>
      <w:pPr>
        <w:tabs>
          <w:tab w:val="num" w:pos="180"/>
        </w:tabs>
        <w:ind w:left="360" w:hanging="540"/>
      </w:pPr>
      <w:rPr>
        <w:color w:val="000000"/>
      </w:rPr>
    </w:lvl>
    <w:lvl w:ilvl="3">
      <w:start w:val="1"/>
      <w:numFmt w:val="decimal"/>
      <w:lvlText w:val="%4."/>
      <w:lvlJc w:val="left"/>
      <w:pPr>
        <w:tabs>
          <w:tab w:val="num" w:pos="720"/>
        </w:tabs>
        <w:ind w:left="1080" w:hanging="720"/>
      </w:pPr>
      <w:rPr>
        <w:color w:val="000000"/>
      </w:rPr>
    </w:lvl>
    <w:lvl w:ilvl="4">
      <w:start w:val="1"/>
      <w:numFmt w:val="lowerLetter"/>
      <w:lvlText w:val="%5."/>
      <w:lvlJc w:val="left"/>
      <w:pPr>
        <w:tabs>
          <w:tab w:val="num" w:pos="1440"/>
        </w:tabs>
        <w:ind w:left="1800" w:hanging="720"/>
      </w:pPr>
      <w:rPr>
        <w:color w:val="000000"/>
      </w:rPr>
    </w:lvl>
    <w:lvl w:ilvl="5">
      <w:start w:val="1"/>
      <w:numFmt w:val="lowerRoman"/>
      <w:lvlText w:val="%6."/>
      <w:lvlJc w:val="right"/>
      <w:pPr>
        <w:tabs>
          <w:tab w:val="num" w:pos="2340"/>
        </w:tabs>
        <w:ind w:left="2520" w:hanging="540"/>
      </w:pPr>
      <w:rPr>
        <w:color w:val="000000"/>
      </w:rPr>
    </w:lvl>
    <w:lvl w:ilvl="6">
      <w:start w:val="1"/>
      <w:numFmt w:val="decimal"/>
      <w:lvlText w:val="%7."/>
      <w:lvlJc w:val="left"/>
      <w:pPr>
        <w:tabs>
          <w:tab w:val="num" w:pos="2880"/>
        </w:tabs>
        <w:ind w:left="3240" w:hanging="720"/>
      </w:pPr>
      <w:rPr>
        <w:color w:val="000000"/>
      </w:rPr>
    </w:lvl>
    <w:lvl w:ilvl="7">
      <w:start w:val="1"/>
      <w:numFmt w:val="lowerLetter"/>
      <w:lvlText w:val="%8."/>
      <w:lvlJc w:val="left"/>
      <w:pPr>
        <w:tabs>
          <w:tab w:val="num" w:pos="3600"/>
        </w:tabs>
        <w:ind w:left="3960" w:hanging="720"/>
      </w:pPr>
      <w:rPr>
        <w:color w:val="000000"/>
      </w:rPr>
    </w:lvl>
    <w:lvl w:ilvl="8">
      <w:start w:val="1"/>
      <w:numFmt w:val="lowerRoman"/>
      <w:lvlText w:val="%9."/>
      <w:lvlJc w:val="right"/>
      <w:pPr>
        <w:tabs>
          <w:tab w:val="num" w:pos="4500"/>
        </w:tabs>
        <w:ind w:left="4680" w:hanging="540"/>
      </w:pPr>
      <w:rPr>
        <w:color w:val="000000"/>
      </w:rPr>
    </w:lvl>
  </w:abstractNum>
  <w:abstractNum w:abstractNumId="13" w15:restartNumberingAfterBreak="0">
    <w:nsid w:val="0000000E"/>
    <w:multiLevelType w:val="multilevel"/>
    <w:tmpl w:val="0000000E"/>
    <w:lvl w:ilvl="0">
      <w:start w:val="1"/>
      <w:numFmt w:val="decimal"/>
      <w:lvlText w:val="%1."/>
      <w:lvlJc w:val="left"/>
      <w:pPr>
        <w:tabs>
          <w:tab w:val="num" w:pos="720"/>
        </w:tabs>
        <w:ind w:left="1080" w:hanging="720"/>
      </w:pPr>
      <w:rPr>
        <w:color w:val="000000"/>
      </w:rPr>
    </w:lvl>
    <w:lvl w:ilvl="1">
      <w:start w:val="1"/>
      <w:numFmt w:val="lowerLetter"/>
      <w:lvlText w:val="%2."/>
      <w:lvlJc w:val="left"/>
      <w:pPr>
        <w:tabs>
          <w:tab w:val="num" w:pos="1080"/>
        </w:tabs>
        <w:ind w:left="1440" w:hanging="360"/>
      </w:pPr>
      <w:rPr>
        <w:color w:val="000000"/>
      </w:rPr>
    </w:lvl>
    <w:lvl w:ilvl="2">
      <w:start w:val="1"/>
      <w:numFmt w:val="lowerRoman"/>
      <w:lvlText w:val="%3."/>
      <w:lvlJc w:val="right"/>
      <w:pPr>
        <w:tabs>
          <w:tab w:val="num" w:pos="1980"/>
        </w:tabs>
        <w:ind w:left="2160" w:hanging="180"/>
      </w:pPr>
      <w:rPr>
        <w:color w:val="000000"/>
      </w:rPr>
    </w:lvl>
    <w:lvl w:ilvl="3">
      <w:start w:val="1"/>
      <w:numFmt w:val="decimal"/>
      <w:lvlText w:val="%4."/>
      <w:lvlJc w:val="left"/>
      <w:pPr>
        <w:tabs>
          <w:tab w:val="num" w:pos="2520"/>
        </w:tabs>
        <w:ind w:left="2880" w:hanging="360"/>
      </w:pPr>
      <w:rPr>
        <w:color w:val="000000"/>
      </w:rPr>
    </w:lvl>
    <w:lvl w:ilvl="4">
      <w:start w:val="1"/>
      <w:numFmt w:val="lowerLetter"/>
      <w:lvlText w:val="%5."/>
      <w:lvlJc w:val="left"/>
      <w:pPr>
        <w:tabs>
          <w:tab w:val="num" w:pos="3240"/>
        </w:tabs>
        <w:ind w:left="3600" w:hanging="360"/>
      </w:pPr>
      <w:rPr>
        <w:color w:val="000000"/>
      </w:rPr>
    </w:lvl>
    <w:lvl w:ilvl="5">
      <w:start w:val="1"/>
      <w:numFmt w:val="lowerRoman"/>
      <w:lvlText w:val="%6."/>
      <w:lvlJc w:val="right"/>
      <w:pPr>
        <w:tabs>
          <w:tab w:val="num" w:pos="4140"/>
        </w:tabs>
        <w:ind w:left="4320" w:hanging="180"/>
      </w:pPr>
      <w:rPr>
        <w:color w:val="000000"/>
      </w:rPr>
    </w:lvl>
    <w:lvl w:ilvl="6">
      <w:start w:val="1"/>
      <w:numFmt w:val="decimal"/>
      <w:lvlText w:val="%7."/>
      <w:lvlJc w:val="left"/>
      <w:pPr>
        <w:tabs>
          <w:tab w:val="num" w:pos="4680"/>
        </w:tabs>
        <w:ind w:left="5040" w:hanging="360"/>
      </w:pPr>
      <w:rPr>
        <w:color w:val="000000"/>
      </w:rPr>
    </w:lvl>
    <w:lvl w:ilvl="7">
      <w:start w:val="1"/>
      <w:numFmt w:val="lowerLetter"/>
      <w:lvlText w:val="%8."/>
      <w:lvlJc w:val="left"/>
      <w:pPr>
        <w:tabs>
          <w:tab w:val="num" w:pos="5400"/>
        </w:tabs>
        <w:ind w:left="5760" w:hanging="360"/>
      </w:pPr>
      <w:rPr>
        <w:color w:val="000000"/>
      </w:rPr>
    </w:lvl>
    <w:lvl w:ilvl="8">
      <w:start w:val="1"/>
      <w:numFmt w:val="lowerRoman"/>
      <w:lvlText w:val="%9."/>
      <w:lvlJc w:val="right"/>
      <w:pPr>
        <w:tabs>
          <w:tab w:val="num" w:pos="6300"/>
        </w:tabs>
        <w:ind w:left="6480" w:hanging="180"/>
      </w:pPr>
      <w:rPr>
        <w:color w:val="000000"/>
      </w:rPr>
    </w:lvl>
  </w:abstractNum>
  <w:abstractNum w:abstractNumId="14" w15:restartNumberingAfterBreak="0">
    <w:nsid w:val="0000000F"/>
    <w:multiLevelType w:val="multilevel"/>
    <w:tmpl w:val="0000000F"/>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5" w15:restartNumberingAfterBreak="0">
    <w:nsid w:val="00000010"/>
    <w:multiLevelType w:val="multilevel"/>
    <w:tmpl w:val="00000010"/>
    <w:lvl w:ilvl="0">
      <w:start w:val="1"/>
      <w:numFmt w:val="bullet"/>
      <w:lvlText w:val="●"/>
      <w:lvlJc w:val="left"/>
      <w:pPr>
        <w:tabs>
          <w:tab w:val="num" w:pos="360"/>
        </w:tabs>
        <w:ind w:left="720" w:hanging="360"/>
      </w:pPr>
      <w:rPr>
        <w:rFonts w:ascii="Noto Sans Symbols" w:eastAsia="Times New Roman" w:hAnsi="Noto Sans Symbols" w:cs="Noto Sans Symbols"/>
        <w:color w:val="000000"/>
        <w:sz w:val="20"/>
        <w:szCs w:val="20"/>
      </w:rPr>
    </w:lvl>
    <w:lvl w:ilvl="1">
      <w:start w:val="1"/>
      <w:numFmt w:val="bullet"/>
      <w:lvlText w:val="o"/>
      <w:lvlJc w:val="left"/>
      <w:pPr>
        <w:tabs>
          <w:tab w:val="num" w:pos="1080"/>
        </w:tabs>
        <w:ind w:left="1440" w:hanging="360"/>
      </w:pPr>
      <w:rPr>
        <w:rFonts w:ascii="Courier New" w:eastAsia="Times New Roman" w:hAnsi="Courier New" w:cs="Courier New"/>
        <w:color w:val="000000"/>
        <w:sz w:val="20"/>
        <w:szCs w:val="2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sz w:val="20"/>
        <w:szCs w:val="2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sz w:val="20"/>
        <w:szCs w:val="20"/>
      </w:rPr>
    </w:lvl>
    <w:lvl w:ilvl="4">
      <w:start w:val="1"/>
      <w:numFmt w:val="bullet"/>
      <w:lvlText w:val="▪"/>
      <w:lvlJc w:val="left"/>
      <w:pPr>
        <w:tabs>
          <w:tab w:val="num" w:pos="3240"/>
        </w:tabs>
        <w:ind w:left="3600" w:hanging="360"/>
      </w:pPr>
      <w:rPr>
        <w:rFonts w:ascii="Noto Sans Symbols" w:eastAsia="Times New Roman" w:hAnsi="Noto Sans Symbols" w:cs="Noto Sans Symbols"/>
        <w:color w:val="000000"/>
        <w:sz w:val="20"/>
        <w:szCs w:val="2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sz w:val="20"/>
        <w:szCs w:val="2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sz w:val="20"/>
        <w:szCs w:val="20"/>
      </w:rPr>
    </w:lvl>
    <w:lvl w:ilvl="7">
      <w:start w:val="1"/>
      <w:numFmt w:val="bullet"/>
      <w:lvlText w:val="▪"/>
      <w:lvlJc w:val="left"/>
      <w:pPr>
        <w:tabs>
          <w:tab w:val="num" w:pos="5400"/>
        </w:tabs>
        <w:ind w:left="5760" w:hanging="360"/>
      </w:pPr>
      <w:rPr>
        <w:rFonts w:ascii="Noto Sans Symbols" w:eastAsia="Times New Roman" w:hAnsi="Noto Sans Symbols" w:cs="Noto Sans Symbols"/>
        <w:color w:val="000000"/>
        <w:sz w:val="20"/>
        <w:szCs w:val="2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sz w:val="20"/>
        <w:szCs w:val="20"/>
      </w:rPr>
    </w:lvl>
  </w:abstractNum>
  <w:abstractNum w:abstractNumId="16" w15:restartNumberingAfterBreak="0">
    <w:nsid w:val="00000011"/>
    <w:multiLevelType w:val="multilevel"/>
    <w:tmpl w:val="00000011"/>
    <w:lvl w:ilvl="0">
      <w:start w:val="1"/>
      <w:numFmt w:val="bullet"/>
      <w:lvlText w:val="●"/>
      <w:lvlJc w:val="left"/>
      <w:pPr>
        <w:tabs>
          <w:tab w:val="num" w:pos="360"/>
        </w:tabs>
        <w:ind w:left="720" w:hanging="360"/>
      </w:pPr>
      <w:rPr>
        <w:rFonts w:ascii="Noto Sans Symbols" w:eastAsia="Times New Roman" w:hAnsi="Noto Sans Symbols" w:cs="Noto Sans Symbols"/>
        <w:color w:val="000000"/>
        <w:sz w:val="20"/>
        <w:szCs w:val="20"/>
      </w:rPr>
    </w:lvl>
    <w:lvl w:ilvl="1">
      <w:start w:val="1"/>
      <w:numFmt w:val="bullet"/>
      <w:lvlText w:val="o"/>
      <w:lvlJc w:val="left"/>
      <w:pPr>
        <w:tabs>
          <w:tab w:val="num" w:pos="1080"/>
        </w:tabs>
        <w:ind w:left="1440" w:hanging="360"/>
      </w:pPr>
      <w:rPr>
        <w:rFonts w:ascii="Courier New" w:eastAsia="Times New Roman" w:hAnsi="Courier New" w:cs="Courier New"/>
        <w:color w:val="000000"/>
        <w:sz w:val="20"/>
        <w:szCs w:val="2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sz w:val="20"/>
        <w:szCs w:val="2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sz w:val="20"/>
        <w:szCs w:val="20"/>
      </w:rPr>
    </w:lvl>
    <w:lvl w:ilvl="4">
      <w:start w:val="1"/>
      <w:numFmt w:val="bullet"/>
      <w:lvlText w:val="▪"/>
      <w:lvlJc w:val="left"/>
      <w:pPr>
        <w:tabs>
          <w:tab w:val="num" w:pos="3240"/>
        </w:tabs>
        <w:ind w:left="3600" w:hanging="360"/>
      </w:pPr>
      <w:rPr>
        <w:rFonts w:ascii="Noto Sans Symbols" w:eastAsia="Times New Roman" w:hAnsi="Noto Sans Symbols" w:cs="Noto Sans Symbols"/>
        <w:color w:val="000000"/>
        <w:sz w:val="20"/>
        <w:szCs w:val="2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sz w:val="20"/>
        <w:szCs w:val="2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sz w:val="20"/>
        <w:szCs w:val="20"/>
      </w:rPr>
    </w:lvl>
    <w:lvl w:ilvl="7">
      <w:start w:val="1"/>
      <w:numFmt w:val="bullet"/>
      <w:lvlText w:val="▪"/>
      <w:lvlJc w:val="left"/>
      <w:pPr>
        <w:tabs>
          <w:tab w:val="num" w:pos="5400"/>
        </w:tabs>
        <w:ind w:left="5760" w:hanging="360"/>
      </w:pPr>
      <w:rPr>
        <w:rFonts w:ascii="Noto Sans Symbols" w:eastAsia="Times New Roman" w:hAnsi="Noto Sans Symbols" w:cs="Noto Sans Symbols"/>
        <w:color w:val="000000"/>
        <w:sz w:val="20"/>
        <w:szCs w:val="2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sz w:val="20"/>
        <w:szCs w:val="20"/>
      </w:rPr>
    </w:lvl>
  </w:abstractNum>
  <w:abstractNum w:abstractNumId="17" w15:restartNumberingAfterBreak="0">
    <w:nsid w:val="00000012"/>
    <w:multiLevelType w:val="multilevel"/>
    <w:tmpl w:val="00000012"/>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8" w15:restartNumberingAfterBreak="0">
    <w:nsid w:val="00000013"/>
    <w:multiLevelType w:val="multilevel"/>
    <w:tmpl w:val="00000013"/>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19" w15:restartNumberingAfterBreak="0">
    <w:nsid w:val="00000014"/>
    <w:multiLevelType w:val="multilevel"/>
    <w:tmpl w:val="00000014"/>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20" w15:restartNumberingAfterBreak="0">
    <w:nsid w:val="00000015"/>
    <w:multiLevelType w:val="multilevel"/>
    <w:tmpl w:val="00000015"/>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21" w15:restartNumberingAfterBreak="0">
    <w:nsid w:val="00000016"/>
    <w:multiLevelType w:val="multilevel"/>
    <w:tmpl w:val="00000016"/>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22" w15:restartNumberingAfterBreak="0">
    <w:nsid w:val="00000017"/>
    <w:multiLevelType w:val="multilevel"/>
    <w:tmpl w:val="00000017"/>
    <w:lvl w:ilvl="0">
      <w:start w:val="1"/>
      <w:numFmt w:val="bullet"/>
      <w:lvlText w:val="●"/>
      <w:lvlJc w:val="left"/>
      <w:pPr>
        <w:tabs>
          <w:tab w:val="num" w:pos="360"/>
        </w:tabs>
        <w:ind w:left="720" w:hanging="360"/>
      </w:pPr>
      <w:rPr>
        <w:rFonts w:ascii="Noto Sans Symbols" w:eastAsia="Times New Roman" w:hAnsi="Noto Sans Symbols" w:cs="Noto Sans Symbols"/>
        <w:color w:val="000000"/>
      </w:rPr>
    </w:lvl>
    <w:lvl w:ilvl="1">
      <w:start w:val="1"/>
      <w:numFmt w:val="bullet"/>
      <w:lvlText w:val="o"/>
      <w:lvlJc w:val="left"/>
      <w:pPr>
        <w:tabs>
          <w:tab w:val="num" w:pos="1080"/>
        </w:tabs>
        <w:ind w:left="1440" w:hanging="360"/>
      </w:pPr>
      <w:rPr>
        <w:rFonts w:ascii="Courier New" w:eastAsia="Times New Roman" w:hAnsi="Courier New" w:cs="Courier New"/>
        <w:color w:val="000000"/>
      </w:rPr>
    </w:lvl>
    <w:lvl w:ilvl="2">
      <w:start w:val="1"/>
      <w:numFmt w:val="bullet"/>
      <w:lvlText w:val="▪"/>
      <w:lvlJc w:val="left"/>
      <w:pPr>
        <w:tabs>
          <w:tab w:val="num" w:pos="1800"/>
        </w:tabs>
        <w:ind w:left="2160" w:hanging="180"/>
      </w:pPr>
      <w:rPr>
        <w:rFonts w:ascii="Noto Sans Symbols" w:eastAsia="Times New Roman" w:hAnsi="Noto Sans Symbols" w:cs="Noto Sans Symbols"/>
        <w:color w:val="000000"/>
      </w:rPr>
    </w:lvl>
    <w:lvl w:ilvl="3">
      <w:start w:val="1"/>
      <w:numFmt w:val="bullet"/>
      <w:lvlText w:val="●"/>
      <w:lvlJc w:val="left"/>
      <w:pPr>
        <w:tabs>
          <w:tab w:val="num" w:pos="2520"/>
        </w:tabs>
        <w:ind w:left="2880" w:hanging="360"/>
      </w:pPr>
      <w:rPr>
        <w:rFonts w:ascii="Noto Sans Symbols" w:eastAsia="Times New Roman" w:hAnsi="Noto Sans Symbols" w:cs="Noto Sans Symbols"/>
        <w:color w:val="000000"/>
      </w:rPr>
    </w:lvl>
    <w:lvl w:ilvl="4">
      <w:start w:val="1"/>
      <w:numFmt w:val="bullet"/>
      <w:lvlText w:val="o"/>
      <w:lvlJc w:val="left"/>
      <w:pPr>
        <w:tabs>
          <w:tab w:val="num" w:pos="3240"/>
        </w:tabs>
        <w:ind w:left="3600" w:hanging="360"/>
      </w:pPr>
      <w:rPr>
        <w:rFonts w:ascii="Courier New" w:eastAsia="Times New Roman" w:hAnsi="Courier New" w:cs="Courier New"/>
        <w:color w:val="000000"/>
      </w:rPr>
    </w:lvl>
    <w:lvl w:ilvl="5">
      <w:start w:val="1"/>
      <w:numFmt w:val="bullet"/>
      <w:lvlText w:val="▪"/>
      <w:lvlJc w:val="left"/>
      <w:pPr>
        <w:tabs>
          <w:tab w:val="num" w:pos="3960"/>
        </w:tabs>
        <w:ind w:left="4320" w:hanging="180"/>
      </w:pPr>
      <w:rPr>
        <w:rFonts w:ascii="Noto Sans Symbols" w:eastAsia="Times New Roman" w:hAnsi="Noto Sans Symbols" w:cs="Noto Sans Symbols"/>
        <w:color w:val="000000"/>
      </w:rPr>
    </w:lvl>
    <w:lvl w:ilvl="6">
      <w:start w:val="1"/>
      <w:numFmt w:val="bullet"/>
      <w:lvlText w:val="●"/>
      <w:lvlJc w:val="left"/>
      <w:pPr>
        <w:tabs>
          <w:tab w:val="num" w:pos="4680"/>
        </w:tabs>
        <w:ind w:left="5040" w:hanging="360"/>
      </w:pPr>
      <w:rPr>
        <w:rFonts w:ascii="Noto Sans Symbols" w:eastAsia="Times New Roman" w:hAnsi="Noto Sans Symbols" w:cs="Noto Sans Symbols"/>
        <w:color w:val="000000"/>
      </w:rPr>
    </w:lvl>
    <w:lvl w:ilvl="7">
      <w:start w:val="1"/>
      <w:numFmt w:val="bullet"/>
      <w:lvlText w:val="o"/>
      <w:lvlJc w:val="left"/>
      <w:pPr>
        <w:tabs>
          <w:tab w:val="num" w:pos="5400"/>
        </w:tabs>
        <w:ind w:left="5760" w:hanging="360"/>
      </w:pPr>
      <w:rPr>
        <w:rFonts w:ascii="Courier New" w:eastAsia="Times New Roman" w:hAnsi="Courier New" w:cs="Courier New"/>
        <w:color w:val="000000"/>
      </w:rPr>
    </w:lvl>
    <w:lvl w:ilvl="8">
      <w:start w:val="1"/>
      <w:numFmt w:val="bullet"/>
      <w:lvlText w:val="▪"/>
      <w:lvlJc w:val="left"/>
      <w:pPr>
        <w:tabs>
          <w:tab w:val="num" w:pos="6120"/>
        </w:tabs>
        <w:ind w:left="6480" w:hanging="180"/>
      </w:pPr>
      <w:rPr>
        <w:rFonts w:ascii="Noto Sans Symbols" w:eastAsia="Times New Roman" w:hAnsi="Noto Sans Symbols" w:cs="Noto Sans Symbols"/>
        <w:color w:val="000000"/>
      </w:rPr>
    </w:lvl>
  </w:abstractNum>
  <w:abstractNum w:abstractNumId="23" w15:restartNumberingAfterBreak="0">
    <w:nsid w:val="00000018"/>
    <w:multiLevelType w:val="multilevel"/>
    <w:tmpl w:val="00000018"/>
    <w:lvl w:ilvl="0">
      <w:start w:val="1"/>
      <w:numFmt w:val="decimal"/>
      <w:lvlText w:val="%1."/>
      <w:lvlJc w:val="left"/>
      <w:pPr>
        <w:tabs>
          <w:tab w:val="num" w:pos="-2520"/>
        </w:tabs>
        <w:ind w:left="-2160" w:hanging="1080"/>
      </w:pPr>
      <w:rPr>
        <w:color w:val="000000"/>
      </w:rPr>
    </w:lvl>
    <w:lvl w:ilvl="1">
      <w:start w:val="1"/>
      <w:numFmt w:val="lowerLetter"/>
      <w:lvlText w:val="%2."/>
      <w:lvlJc w:val="left"/>
      <w:pPr>
        <w:tabs>
          <w:tab w:val="num" w:pos="-1800"/>
        </w:tabs>
        <w:ind w:left="-1440" w:hanging="1080"/>
      </w:pPr>
      <w:rPr>
        <w:color w:val="000000"/>
      </w:rPr>
    </w:lvl>
    <w:lvl w:ilvl="2">
      <w:start w:val="1"/>
      <w:numFmt w:val="lowerRoman"/>
      <w:lvlText w:val="%3."/>
      <w:lvlJc w:val="right"/>
      <w:pPr>
        <w:tabs>
          <w:tab w:val="num" w:pos="-900"/>
        </w:tabs>
        <w:ind w:left="-720" w:hanging="900"/>
      </w:pPr>
      <w:rPr>
        <w:color w:val="000000"/>
      </w:rPr>
    </w:lvl>
    <w:lvl w:ilvl="3">
      <w:start w:val="1"/>
      <w:numFmt w:val="decimal"/>
      <w:lvlText w:val="%4."/>
      <w:lvlJc w:val="left"/>
      <w:pPr>
        <w:tabs>
          <w:tab w:val="num" w:pos="-360"/>
        </w:tabs>
        <w:ind w:left="0" w:hanging="1080"/>
      </w:pPr>
      <w:rPr>
        <w:color w:val="000000"/>
      </w:rPr>
    </w:lvl>
    <w:lvl w:ilvl="4">
      <w:start w:val="1"/>
      <w:numFmt w:val="lowerLetter"/>
      <w:lvlText w:val="%5."/>
      <w:lvlJc w:val="left"/>
      <w:pPr>
        <w:tabs>
          <w:tab w:val="num" w:pos="360"/>
        </w:tabs>
        <w:ind w:left="720" w:hanging="1080"/>
      </w:pPr>
      <w:rPr>
        <w:color w:val="000000"/>
      </w:rPr>
    </w:lvl>
    <w:lvl w:ilvl="5">
      <w:start w:val="1"/>
      <w:numFmt w:val="lowerRoman"/>
      <w:lvlText w:val="%6."/>
      <w:lvlJc w:val="right"/>
      <w:pPr>
        <w:tabs>
          <w:tab w:val="num" w:pos="1260"/>
        </w:tabs>
        <w:ind w:left="1440" w:hanging="900"/>
      </w:pPr>
      <w:rPr>
        <w:color w:val="000000"/>
      </w:rPr>
    </w:lvl>
    <w:lvl w:ilvl="6">
      <w:start w:val="1"/>
      <w:numFmt w:val="decimal"/>
      <w:lvlText w:val="%7."/>
      <w:lvlJc w:val="left"/>
      <w:pPr>
        <w:tabs>
          <w:tab w:val="num" w:pos="1800"/>
        </w:tabs>
        <w:ind w:left="2160" w:hanging="1080"/>
      </w:pPr>
      <w:rPr>
        <w:color w:val="000000"/>
      </w:rPr>
    </w:lvl>
    <w:lvl w:ilvl="7">
      <w:start w:val="1"/>
      <w:numFmt w:val="lowerLetter"/>
      <w:lvlText w:val="%8."/>
      <w:lvlJc w:val="left"/>
      <w:pPr>
        <w:tabs>
          <w:tab w:val="num" w:pos="2520"/>
        </w:tabs>
        <w:ind w:left="2880" w:hanging="1080"/>
      </w:pPr>
      <w:rPr>
        <w:color w:val="000000"/>
      </w:rPr>
    </w:lvl>
    <w:lvl w:ilvl="8">
      <w:start w:val="1"/>
      <w:numFmt w:val="lowerRoman"/>
      <w:lvlText w:val="%9."/>
      <w:lvlJc w:val="right"/>
      <w:pPr>
        <w:tabs>
          <w:tab w:val="num" w:pos="3420"/>
        </w:tabs>
        <w:ind w:left="3600" w:hanging="900"/>
      </w:pPr>
      <w:rPr>
        <w:color w:val="000000"/>
      </w:rPr>
    </w:lvl>
  </w:abstractNum>
  <w:abstractNum w:abstractNumId="24" w15:restartNumberingAfterBreak="0">
    <w:nsid w:val="10611ED1"/>
    <w:multiLevelType w:val="hybridMultilevel"/>
    <w:tmpl w:val="DA7C682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139E4C76"/>
    <w:multiLevelType w:val="hybridMultilevel"/>
    <w:tmpl w:val="41AE329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152A29CD"/>
    <w:multiLevelType w:val="hybridMultilevel"/>
    <w:tmpl w:val="CE9CAD8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298A4122"/>
    <w:multiLevelType w:val="hybridMultilevel"/>
    <w:tmpl w:val="FEF008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2BE65E5A"/>
    <w:multiLevelType w:val="hybridMultilevel"/>
    <w:tmpl w:val="CD54C1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F366FB5"/>
    <w:multiLevelType w:val="hybridMultilevel"/>
    <w:tmpl w:val="8B3011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321E6EEB"/>
    <w:multiLevelType w:val="hybridMultilevel"/>
    <w:tmpl w:val="1B54C5B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4A4E4854"/>
    <w:multiLevelType w:val="hybridMultilevel"/>
    <w:tmpl w:val="EE18BF50"/>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4A50359F"/>
    <w:multiLevelType w:val="hybridMultilevel"/>
    <w:tmpl w:val="867EF9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4D2F4E65"/>
    <w:multiLevelType w:val="hybridMultilevel"/>
    <w:tmpl w:val="625008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537E4BD2"/>
    <w:multiLevelType w:val="hybridMultilevel"/>
    <w:tmpl w:val="1C34801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583002AA"/>
    <w:multiLevelType w:val="hybridMultilevel"/>
    <w:tmpl w:val="D60AE12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C3E079A"/>
    <w:multiLevelType w:val="hybridMultilevel"/>
    <w:tmpl w:val="5DFAA70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5D041DF1"/>
    <w:multiLevelType w:val="hybridMultilevel"/>
    <w:tmpl w:val="D49CF06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5D6F3557"/>
    <w:multiLevelType w:val="hybridMultilevel"/>
    <w:tmpl w:val="3000BF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61525E50"/>
    <w:multiLevelType w:val="hybridMultilevel"/>
    <w:tmpl w:val="F392AE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61B05559"/>
    <w:multiLevelType w:val="hybridMultilevel"/>
    <w:tmpl w:val="14F2DB6E"/>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65234515"/>
    <w:multiLevelType w:val="hybridMultilevel"/>
    <w:tmpl w:val="FBA0EE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7586FF7"/>
    <w:multiLevelType w:val="hybridMultilevel"/>
    <w:tmpl w:val="390273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15:restartNumberingAfterBreak="0">
    <w:nsid w:val="69842812"/>
    <w:multiLevelType w:val="hybridMultilevel"/>
    <w:tmpl w:val="F33E34A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6E061CE2"/>
    <w:multiLevelType w:val="hybridMultilevel"/>
    <w:tmpl w:val="6C1270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5" w15:restartNumberingAfterBreak="0">
    <w:nsid w:val="74B17796"/>
    <w:multiLevelType w:val="hybridMultilevel"/>
    <w:tmpl w:val="3200942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15:restartNumberingAfterBreak="0">
    <w:nsid w:val="7710714A"/>
    <w:multiLevelType w:val="hybridMultilevel"/>
    <w:tmpl w:val="0A8C16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7" w15:restartNumberingAfterBreak="0">
    <w:nsid w:val="78262B3B"/>
    <w:multiLevelType w:val="hybridMultilevel"/>
    <w:tmpl w:val="60A62BA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CBE5A84"/>
    <w:multiLevelType w:val="hybridMultilevel"/>
    <w:tmpl w:val="638EBD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8"/>
  </w:num>
  <w:num w:numId="26">
    <w:abstractNumId w:val="38"/>
  </w:num>
  <w:num w:numId="27">
    <w:abstractNumId w:val="30"/>
  </w:num>
  <w:num w:numId="28">
    <w:abstractNumId w:val="25"/>
  </w:num>
  <w:num w:numId="29">
    <w:abstractNumId w:val="27"/>
  </w:num>
  <w:num w:numId="30">
    <w:abstractNumId w:val="34"/>
  </w:num>
  <w:num w:numId="31">
    <w:abstractNumId w:val="37"/>
  </w:num>
  <w:num w:numId="32">
    <w:abstractNumId w:val="48"/>
  </w:num>
  <w:num w:numId="33">
    <w:abstractNumId w:val="42"/>
  </w:num>
  <w:num w:numId="34">
    <w:abstractNumId w:val="29"/>
  </w:num>
  <w:num w:numId="35">
    <w:abstractNumId w:val="26"/>
  </w:num>
  <w:num w:numId="36">
    <w:abstractNumId w:val="44"/>
  </w:num>
  <w:num w:numId="37">
    <w:abstractNumId w:val="45"/>
  </w:num>
  <w:num w:numId="38">
    <w:abstractNumId w:val="46"/>
  </w:num>
  <w:num w:numId="39">
    <w:abstractNumId w:val="35"/>
  </w:num>
  <w:num w:numId="40">
    <w:abstractNumId w:val="47"/>
  </w:num>
  <w:num w:numId="41">
    <w:abstractNumId w:val="40"/>
  </w:num>
  <w:num w:numId="42">
    <w:abstractNumId w:val="31"/>
  </w:num>
  <w:num w:numId="43">
    <w:abstractNumId w:val="41"/>
  </w:num>
  <w:num w:numId="44">
    <w:abstractNumId w:val="32"/>
  </w:num>
  <w:num w:numId="45">
    <w:abstractNumId w:val="33"/>
  </w:num>
  <w:num w:numId="46">
    <w:abstractNumId w:val="43"/>
  </w:num>
  <w:num w:numId="47">
    <w:abstractNumId w:val="24"/>
  </w:num>
  <w:num w:numId="48">
    <w:abstractNumId w:val="36"/>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C2250"/>
    <w:rsid w:val="004B3E0C"/>
    <w:rsid w:val="004D1038"/>
    <w:rsid w:val="00634FB1"/>
    <w:rsid w:val="00682E07"/>
    <w:rsid w:val="00691FE1"/>
    <w:rsid w:val="006E3020"/>
    <w:rsid w:val="007018D0"/>
    <w:rsid w:val="00706211"/>
    <w:rsid w:val="00786DFE"/>
    <w:rsid w:val="00A77B3E"/>
    <w:rsid w:val="00BB500D"/>
    <w:rsid w:val="00CA2A55"/>
    <w:rsid w:val="00D15CCB"/>
    <w:rsid w:val="00E34030"/>
    <w:rsid w:val="00E54F30"/>
    <w:rsid w:val="00EC6550"/>
    <w:rsid w:val="00F536C6"/>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057A1C"/>
  <w14:defaultImageDpi w14:val="0"/>
  <w15:docId w15:val="{524B297D-EDC1-4E66-997D-FDFB335B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ru-RU" w:bidi="ar-SA"/>
      </w:rPr>
    </w:rPrDefault>
    <w:pPrDefault>
      <w:pPr>
        <w:spacing w:after="160" w:line="259" w:lineRule="auto"/>
      </w:pPr>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caption" w:locked="1" w:semiHidden="1" w:unhideWhenUsed="1" w:qFormat="1"/>
    <w:lsdException w:name="Title" w:locked="1" w:qFormat="1"/>
    <w:lsdException w:name="Subtitle" w:locked="1" w:qFormat="1"/>
    <w:lsdException w:name="Hyperlink" w:uiPriority="99"/>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Aptos" w:hAnsi="Aptos" w:cs="Aptos"/>
      <w:color w:val="000000"/>
    </w:rPr>
  </w:style>
  <w:style w:type="paragraph" w:styleId="1">
    <w:name w:val="heading 1"/>
    <w:basedOn w:val="a"/>
    <w:next w:val="a"/>
    <w:link w:val="10"/>
    <w:uiPriority w:val="9"/>
    <w:qFormat/>
    <w:rsid w:val="00EF7B96"/>
    <w:pPr>
      <w:spacing w:line="360" w:lineRule="auto"/>
      <w:ind w:firstLine="720"/>
      <w:jc w:val="center"/>
      <w:outlineLvl w:val="0"/>
    </w:pPr>
    <w:rPr>
      <w:rFonts w:ascii="Times New Roman" w:hAnsi="Times New Roman" w:cs="Times New Roman"/>
      <w:b/>
      <w:bCs/>
      <w:sz w:val="24"/>
      <w:szCs w:val="24"/>
    </w:rPr>
  </w:style>
  <w:style w:type="paragraph" w:styleId="2">
    <w:name w:val="heading 2"/>
    <w:basedOn w:val="a"/>
    <w:next w:val="a"/>
    <w:link w:val="20"/>
    <w:uiPriority w:val="9"/>
    <w:qFormat/>
    <w:rsid w:val="00EF7B96"/>
    <w:pPr>
      <w:keepNext/>
      <w:keepLines/>
      <w:spacing w:before="160" w:after="80" w:line="240" w:lineRule="auto"/>
      <w:outlineLvl w:val="1"/>
    </w:pPr>
    <w:rPr>
      <w:rFonts w:ascii="Play" w:hAnsi="Play" w:cs="Play"/>
      <w:color w:val="0F4761"/>
      <w:sz w:val="32"/>
      <w:szCs w:val="32"/>
    </w:rPr>
  </w:style>
  <w:style w:type="paragraph" w:styleId="3">
    <w:name w:val="heading 3"/>
    <w:basedOn w:val="a"/>
    <w:next w:val="a"/>
    <w:link w:val="30"/>
    <w:uiPriority w:val="9"/>
    <w:qFormat/>
    <w:rsid w:val="00EF7B96"/>
    <w:pPr>
      <w:keepNext/>
      <w:keepLines/>
      <w:spacing w:before="160" w:after="80" w:line="240" w:lineRule="auto"/>
      <w:outlineLvl w:val="2"/>
    </w:pPr>
    <w:rPr>
      <w:color w:val="0F4761"/>
      <w:sz w:val="28"/>
      <w:szCs w:val="28"/>
    </w:rPr>
  </w:style>
  <w:style w:type="paragraph" w:styleId="4">
    <w:name w:val="heading 4"/>
    <w:basedOn w:val="a"/>
    <w:next w:val="a"/>
    <w:link w:val="40"/>
    <w:uiPriority w:val="9"/>
    <w:qFormat/>
    <w:rsid w:val="00EF7B96"/>
    <w:pPr>
      <w:keepNext/>
      <w:keepLines/>
      <w:spacing w:before="80" w:after="40" w:line="240" w:lineRule="auto"/>
      <w:outlineLvl w:val="3"/>
    </w:pPr>
    <w:rPr>
      <w:i/>
      <w:iCs/>
      <w:color w:val="0F4761"/>
    </w:rPr>
  </w:style>
  <w:style w:type="paragraph" w:styleId="5">
    <w:name w:val="heading 5"/>
    <w:basedOn w:val="a"/>
    <w:next w:val="a"/>
    <w:link w:val="50"/>
    <w:uiPriority w:val="9"/>
    <w:qFormat/>
    <w:rsid w:val="00EF7B96"/>
    <w:pPr>
      <w:keepNext/>
      <w:keepLines/>
      <w:spacing w:before="80" w:after="40" w:line="240" w:lineRule="auto"/>
      <w:outlineLvl w:val="4"/>
    </w:pPr>
    <w:rPr>
      <w:color w:val="0F4761"/>
    </w:rPr>
  </w:style>
  <w:style w:type="paragraph" w:styleId="6">
    <w:name w:val="heading 6"/>
    <w:basedOn w:val="a"/>
    <w:next w:val="a"/>
    <w:link w:val="60"/>
    <w:uiPriority w:val="9"/>
    <w:qFormat/>
    <w:rsid w:val="00EF7B96"/>
    <w:pPr>
      <w:keepNext/>
      <w:keepLines/>
      <w:spacing w:before="40" w:after="0" w:line="240" w:lineRule="auto"/>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b/>
      <w:bCs/>
      <w:color w:val="000000"/>
      <w:kern w:val="32"/>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b/>
      <w:bCs/>
      <w:i/>
      <w:iCs/>
      <w:color w:val="000000"/>
      <w:sz w:val="28"/>
      <w:szCs w:val="28"/>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000000"/>
      <w:sz w:val="26"/>
      <w:szCs w:val="26"/>
    </w:rPr>
  </w:style>
  <w:style w:type="character" w:customStyle="1" w:styleId="40">
    <w:name w:val="Заголовок 4 Знак"/>
    <w:basedOn w:val="a0"/>
    <w:link w:val="4"/>
    <w:uiPriority w:val="9"/>
    <w:semiHidden/>
    <w:rPr>
      <w:rFonts w:asciiTheme="minorHAnsi" w:eastAsiaTheme="minorEastAsia" w:hAnsiTheme="minorHAnsi" w:cstheme="minorBidi"/>
      <w:b/>
      <w:bCs/>
      <w:color w:val="000000"/>
      <w:sz w:val="28"/>
      <w:szCs w:val="28"/>
    </w:rPr>
  </w:style>
  <w:style w:type="character" w:customStyle="1" w:styleId="50">
    <w:name w:val="Заголовок 5 Знак"/>
    <w:basedOn w:val="a0"/>
    <w:link w:val="5"/>
    <w:uiPriority w:val="9"/>
    <w:semiHidden/>
    <w:rPr>
      <w:rFonts w:asciiTheme="minorHAnsi" w:eastAsiaTheme="minorEastAsia" w:hAnsiTheme="minorHAnsi" w:cstheme="minorBidi"/>
      <w:b/>
      <w:bCs/>
      <w:i/>
      <w:iCs/>
      <w:color w:val="000000"/>
      <w:sz w:val="26"/>
      <w:szCs w:val="26"/>
    </w:rPr>
  </w:style>
  <w:style w:type="character" w:customStyle="1" w:styleId="60">
    <w:name w:val="Заголовок 6 Знак"/>
    <w:basedOn w:val="a0"/>
    <w:link w:val="6"/>
    <w:uiPriority w:val="9"/>
    <w:semiHidden/>
    <w:rPr>
      <w:rFonts w:asciiTheme="minorHAnsi" w:eastAsiaTheme="minorEastAsia" w:hAnsiTheme="minorHAnsi" w:cstheme="minorBidi"/>
      <w:b/>
      <w:bCs/>
      <w:color w:val="000000"/>
    </w:rPr>
  </w:style>
  <w:style w:type="paragraph" w:styleId="a3">
    <w:name w:val="Title"/>
    <w:basedOn w:val="a"/>
    <w:link w:val="a4"/>
    <w:uiPriority w:val="10"/>
    <w:qFormat/>
    <w:rsid w:val="00EF7B96"/>
    <w:pPr>
      <w:spacing w:after="80" w:line="240" w:lineRule="auto"/>
    </w:pPr>
    <w:rPr>
      <w:rFonts w:ascii="Play" w:hAnsi="Play" w:cs="Play"/>
      <w:sz w:val="56"/>
      <w:szCs w:val="56"/>
    </w:rPr>
  </w:style>
  <w:style w:type="character" w:customStyle="1" w:styleId="a4">
    <w:name w:val="Заголовок Знак"/>
    <w:basedOn w:val="a0"/>
    <w:link w:val="a3"/>
    <w:uiPriority w:val="10"/>
    <w:rPr>
      <w:rFonts w:asciiTheme="majorHAnsi" w:eastAsiaTheme="majorEastAsia" w:hAnsiTheme="majorHAnsi" w:cstheme="majorBidi"/>
      <w:b/>
      <w:bCs/>
      <w:color w:val="000000"/>
      <w:kern w:val="28"/>
      <w:sz w:val="32"/>
      <w:szCs w:val="32"/>
    </w:rPr>
  </w:style>
  <w:style w:type="paragraph" w:styleId="a5">
    <w:name w:val="Subtitle"/>
    <w:basedOn w:val="a"/>
    <w:link w:val="a6"/>
    <w:uiPriority w:val="11"/>
    <w:qFormat/>
    <w:rsid w:val="00EF7B96"/>
    <w:pPr>
      <w:spacing w:line="240" w:lineRule="auto"/>
    </w:pPr>
    <w:rPr>
      <w:color w:val="595959"/>
      <w:sz w:val="28"/>
      <w:szCs w:val="28"/>
    </w:rPr>
  </w:style>
  <w:style w:type="character" w:customStyle="1" w:styleId="a6">
    <w:name w:val="Подзаголовок Знак"/>
    <w:basedOn w:val="a0"/>
    <w:link w:val="a5"/>
    <w:uiPriority w:val="11"/>
    <w:rPr>
      <w:rFonts w:asciiTheme="majorHAnsi" w:eastAsiaTheme="majorEastAsia" w:hAnsiTheme="majorHAnsi" w:cstheme="majorBidi"/>
      <w:color w:val="000000"/>
      <w:sz w:val="24"/>
      <w:szCs w:val="24"/>
    </w:rPr>
  </w:style>
  <w:style w:type="character" w:styleId="a7">
    <w:name w:val="footnote reference"/>
    <w:basedOn w:val="a0"/>
    <w:uiPriority w:val="99"/>
    <w:rsid w:val="00805BCE"/>
    <w:rPr>
      <w:vertAlign w:val="superscript"/>
    </w:rPr>
  </w:style>
  <w:style w:type="paragraph" w:styleId="a8">
    <w:name w:val="footnote text"/>
    <w:basedOn w:val="a"/>
    <w:link w:val="a9"/>
    <w:uiPriority w:val="99"/>
    <w:rsid w:val="00805BCE"/>
    <w:rPr>
      <w:sz w:val="20"/>
      <w:szCs w:val="20"/>
    </w:rPr>
  </w:style>
  <w:style w:type="character" w:customStyle="1" w:styleId="a9">
    <w:name w:val="Текст сноски Знак"/>
    <w:basedOn w:val="a0"/>
    <w:link w:val="a8"/>
    <w:uiPriority w:val="99"/>
    <w:semiHidden/>
    <w:rPr>
      <w:rFonts w:ascii="Aptos" w:hAnsi="Aptos" w:cs="Aptos"/>
      <w:color w:val="000000"/>
      <w:sz w:val="20"/>
      <w:szCs w:val="20"/>
    </w:rPr>
  </w:style>
  <w:style w:type="paragraph" w:styleId="aa">
    <w:name w:val="TOC Heading"/>
    <w:basedOn w:val="1"/>
    <w:next w:val="a"/>
    <w:uiPriority w:val="39"/>
    <w:unhideWhenUsed/>
    <w:qFormat/>
    <w:locked/>
    <w:rsid w:val="00EC6550"/>
    <w:pPr>
      <w:keepNext/>
      <w:keepLines/>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rsid w:val="00EC6550"/>
    <w:pPr>
      <w:spacing w:after="100"/>
    </w:pPr>
  </w:style>
  <w:style w:type="character" w:styleId="ab">
    <w:name w:val="Hyperlink"/>
    <w:basedOn w:val="a0"/>
    <w:uiPriority w:val="99"/>
    <w:unhideWhenUsed/>
    <w:rsid w:val="00EC6550"/>
    <w:rPr>
      <w:color w:val="0563C1" w:themeColor="hyperlink"/>
      <w:u w:val="single"/>
    </w:rPr>
  </w:style>
  <w:style w:type="paragraph" w:styleId="ac">
    <w:name w:val="List Paragraph"/>
    <w:basedOn w:val="a"/>
    <w:uiPriority w:val="34"/>
    <w:qFormat/>
    <w:locked/>
    <w:rsid w:val="00EC65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file:///C:\Users\vkrakovich\Downloads\Image_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vkrakovich\Downloads\Image_3" TargetMode="External"/><Relationship Id="rId5" Type="http://schemas.openxmlformats.org/officeDocument/2006/relationships/webSettings" Target="webSettings.xml"/><Relationship Id="rId15" Type="http://schemas.openxmlformats.org/officeDocument/2006/relationships/image" Target="file:///C:\Users\vkrakovich\Downloads\Image_0"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file:///C:\Users\vkrakovich\Downloads\Image_2" TargetMode="Externa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8" Type="http://schemas.openxmlformats.org/officeDocument/2006/relationships/hyperlink" Target="https://www.hse.ru/science/scifund/an/spiski_all/" TargetMode="External"/><Relationship Id="rId13" Type="http://schemas.openxmlformats.org/officeDocument/2006/relationships/hyperlink" Target="https://www.hse.ru/science/scifund/an/spiski_all/" TargetMode="External"/><Relationship Id="rId18" Type="http://schemas.openxmlformats.org/officeDocument/2006/relationships/hyperlink" Target="https://www.hse.ru/science/scifund/an/spiski_all/" TargetMode="External"/><Relationship Id="rId26" Type="http://schemas.openxmlformats.org/officeDocument/2006/relationships/hyperlink" Target="https://scientometrics.hse.ru/not_recommended" TargetMode="External"/><Relationship Id="rId3" Type="http://schemas.openxmlformats.org/officeDocument/2006/relationships/hyperlink" Target="https://www.hse.ru/science/scifund/an/spiski_all/" TargetMode="External"/><Relationship Id="rId21" Type="http://schemas.openxmlformats.org/officeDocument/2006/relationships/hyperlink" Target="https://scientometrics.hse.ru/not_recommended" TargetMode="External"/><Relationship Id="rId7" Type="http://schemas.openxmlformats.org/officeDocument/2006/relationships/hyperlink" Target="https://www.hse.ru/science/scifund/an/spiski_all/" TargetMode="External"/><Relationship Id="rId12" Type="http://schemas.openxmlformats.org/officeDocument/2006/relationships/hyperlink" Target="https://www.hse.ru/science/scifund/an/spiski_all/" TargetMode="External"/><Relationship Id="rId17" Type="http://schemas.openxmlformats.org/officeDocument/2006/relationships/hyperlink" Target="https://www.hse.ru/science/scifund/an/spiski_all/" TargetMode="External"/><Relationship Id="rId25" Type="http://schemas.openxmlformats.org/officeDocument/2006/relationships/hyperlink" Target="https://scientometrics.hse.ru/not_recommended" TargetMode="External"/><Relationship Id="rId2" Type="http://schemas.openxmlformats.org/officeDocument/2006/relationships/hyperlink" Target="https://www.hse.ru/science/scifund/an/spiski_all/" TargetMode="External"/><Relationship Id="rId16" Type="http://schemas.openxmlformats.org/officeDocument/2006/relationships/hyperlink" Target="https://www.hse.ru/science/scifund/an/spiski_all/" TargetMode="External"/><Relationship Id="rId20" Type="http://schemas.openxmlformats.org/officeDocument/2006/relationships/hyperlink" Target="https://scientometrics.hse.ru/not_recommended" TargetMode="External"/><Relationship Id="rId29" Type="http://schemas.openxmlformats.org/officeDocument/2006/relationships/hyperlink" Target="https://scientometrics.hse.ru/not_recommended" TargetMode="External"/><Relationship Id="rId1" Type="http://schemas.openxmlformats.org/officeDocument/2006/relationships/hyperlink" Target="https://www.hse.ru/science/scifund/an/spiski_all/" TargetMode="External"/><Relationship Id="rId6" Type="http://schemas.openxmlformats.org/officeDocument/2006/relationships/hyperlink" Target="https://www.hse.ru/science/scifund/an/spiski_all/" TargetMode="External"/><Relationship Id="rId11" Type="http://schemas.openxmlformats.org/officeDocument/2006/relationships/hyperlink" Target="https://www.hse.ru/science/scifund/an/spiski_all/" TargetMode="External"/><Relationship Id="rId24" Type="http://schemas.openxmlformats.org/officeDocument/2006/relationships/hyperlink" Target="https://scientometrics.hse.ru/not_recommended" TargetMode="External"/><Relationship Id="rId5" Type="http://schemas.openxmlformats.org/officeDocument/2006/relationships/hyperlink" Target="https://www.hse.ru/science/scifund/an/spiski_all/" TargetMode="External"/><Relationship Id="rId15" Type="http://schemas.openxmlformats.org/officeDocument/2006/relationships/hyperlink" Target="https://www.hse.ru/science/scifund/an/spiski_all/" TargetMode="External"/><Relationship Id="rId23" Type="http://schemas.openxmlformats.org/officeDocument/2006/relationships/hyperlink" Target="https://scientometrics.hse.ru/not_recommended" TargetMode="External"/><Relationship Id="rId28" Type="http://schemas.openxmlformats.org/officeDocument/2006/relationships/hyperlink" Target="https://scientometrics.hse.ru/not_recommended" TargetMode="External"/><Relationship Id="rId10" Type="http://schemas.openxmlformats.org/officeDocument/2006/relationships/hyperlink" Target="https://www.hse.ru/science/scifund/an/spiski_all/" TargetMode="External"/><Relationship Id="rId19" Type="http://schemas.openxmlformats.org/officeDocument/2006/relationships/hyperlink" Target="https://scientometrics.hse.ru/not_recommended" TargetMode="External"/><Relationship Id="rId4" Type="http://schemas.openxmlformats.org/officeDocument/2006/relationships/hyperlink" Target="https://www.hse.ru/science/scifund/an/spiski_all/" TargetMode="External"/><Relationship Id="rId9" Type="http://schemas.openxmlformats.org/officeDocument/2006/relationships/hyperlink" Target="https://www.hse.ru/science/scifund/an/spiski_all/" TargetMode="External"/><Relationship Id="rId14" Type="http://schemas.openxmlformats.org/officeDocument/2006/relationships/hyperlink" Target="https://www.hse.ru/science/scifund/an/spiski_all/" TargetMode="External"/><Relationship Id="rId22" Type="http://schemas.openxmlformats.org/officeDocument/2006/relationships/hyperlink" Target="https://scientometrics.hse.ru/not_recommended" TargetMode="External"/><Relationship Id="rId27" Type="http://schemas.openxmlformats.org/officeDocument/2006/relationships/hyperlink" Target="https://scientometrics.hse.ru/not_recommende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207DA-2725-473B-86BB-4C71ECFF9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9219</Words>
  <Characters>50987</Characters>
  <Application>Microsoft Office Word</Application>
  <DocSecurity>0</DocSecurity>
  <Lines>424</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Кракович Виктор Валерьевич</dc:creator>
  <cp:keywords/>
  <dc:description/>
  <cp:lastModifiedBy>Александрова Оксана Владимировна</cp:lastModifiedBy>
  <cp:revision>2</cp:revision>
  <dcterms:created xsi:type="dcterms:W3CDTF">2025-05-05T08:05:00Z</dcterms:created>
  <dcterms:modified xsi:type="dcterms:W3CDTF">2025-05-05T08:05:00Z</dcterms:modified>
</cp:coreProperties>
</file>